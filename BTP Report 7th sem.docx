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25C28" w14:textId="02DE5D00" w:rsidR="00C029C9" w:rsidRPr="006970E2" w:rsidRDefault="001A7608" w:rsidP="001A7608">
      <w:pPr>
        <w:jc w:val="center"/>
        <w:rPr>
          <w:rFonts w:ascii="Arial" w:hAnsi="Arial" w:cs="Arial"/>
          <w:b/>
          <w:bCs/>
          <w:color w:val="215E99" w:themeColor="text2" w:themeTint="BF"/>
          <w:sz w:val="44"/>
          <w:szCs w:val="44"/>
        </w:rPr>
      </w:pPr>
      <w:bookmarkStart w:id="0" w:name="_Hlk182233602"/>
      <w:bookmarkEnd w:id="0"/>
      <w:r w:rsidRPr="006970E2">
        <w:rPr>
          <w:rFonts w:ascii="Arial" w:hAnsi="Arial" w:cs="Arial"/>
          <w:b/>
          <w:bCs/>
          <w:color w:val="215E99" w:themeColor="text2" w:themeTint="BF"/>
          <w:sz w:val="44"/>
          <w:szCs w:val="44"/>
        </w:rPr>
        <w:t>Design and development of Collaborative Robotics cell for 3-d printing</w:t>
      </w:r>
    </w:p>
    <w:p w14:paraId="4F4305E6" w14:textId="77777777" w:rsidR="00E55686" w:rsidRPr="001A7608" w:rsidRDefault="00E55686" w:rsidP="00E55686">
      <w:pPr>
        <w:jc w:val="left"/>
        <w:rPr>
          <w:rFonts w:ascii="Arial" w:hAnsi="Arial" w:cs="Arial"/>
          <w:b/>
          <w:bCs/>
          <w:color w:val="215E99" w:themeColor="text2" w:themeTint="BF"/>
          <w:sz w:val="40"/>
          <w:szCs w:val="40"/>
        </w:rPr>
      </w:pPr>
    </w:p>
    <w:p w14:paraId="37CE5D3A" w14:textId="1C2D3019" w:rsidR="001A7608" w:rsidRDefault="001A7608" w:rsidP="001A7608">
      <w:pPr>
        <w:spacing w:line="240" w:lineRule="auto"/>
        <w:jc w:val="center"/>
        <w:rPr>
          <w:i/>
          <w:iCs/>
          <w:sz w:val="32"/>
          <w:szCs w:val="32"/>
        </w:rPr>
      </w:pPr>
      <w:r w:rsidRPr="001A7608">
        <w:rPr>
          <w:i/>
          <w:iCs/>
          <w:sz w:val="32"/>
          <w:szCs w:val="32"/>
        </w:rPr>
        <w:t>Project report submitted</w:t>
      </w:r>
    </w:p>
    <w:p w14:paraId="0EE2022E" w14:textId="64EA05B3" w:rsidR="001A7608" w:rsidRDefault="001A7608" w:rsidP="001A7608">
      <w:pPr>
        <w:spacing w:line="240" w:lineRule="auto"/>
        <w:jc w:val="center"/>
        <w:rPr>
          <w:i/>
          <w:iCs/>
          <w:sz w:val="32"/>
          <w:szCs w:val="32"/>
        </w:rPr>
      </w:pPr>
      <w:r w:rsidRPr="001A7608">
        <w:rPr>
          <w:i/>
          <w:iCs/>
          <w:sz w:val="32"/>
          <w:szCs w:val="32"/>
        </w:rPr>
        <w:t>in partial fulfilment of the requirement for the degree of</w:t>
      </w:r>
    </w:p>
    <w:p w14:paraId="665A5019" w14:textId="480B38E3" w:rsidR="001A7608" w:rsidRDefault="001A7608" w:rsidP="001A7608">
      <w:pPr>
        <w:spacing w:line="240" w:lineRule="auto"/>
        <w:jc w:val="center"/>
        <w:rPr>
          <w:b/>
          <w:bCs/>
          <w:sz w:val="36"/>
          <w:szCs w:val="36"/>
        </w:rPr>
      </w:pPr>
      <w:r w:rsidRPr="001A7608">
        <w:rPr>
          <w:b/>
          <w:bCs/>
          <w:sz w:val="36"/>
          <w:szCs w:val="36"/>
        </w:rPr>
        <w:t>Bachelor of Technology</w:t>
      </w:r>
    </w:p>
    <w:p w14:paraId="78145780" w14:textId="4D1E2F83" w:rsidR="001A7608" w:rsidRPr="001A7608" w:rsidRDefault="001A7608" w:rsidP="001A7608">
      <w:pPr>
        <w:spacing w:line="240" w:lineRule="auto"/>
        <w:jc w:val="center"/>
        <w:rPr>
          <w:sz w:val="36"/>
          <w:szCs w:val="36"/>
        </w:rPr>
      </w:pPr>
      <w:r w:rsidRPr="001A7608">
        <w:rPr>
          <w:sz w:val="36"/>
          <w:szCs w:val="36"/>
        </w:rPr>
        <w:t xml:space="preserve">By </w:t>
      </w:r>
    </w:p>
    <w:p w14:paraId="30918C9D" w14:textId="7870B4A8" w:rsidR="001A7608" w:rsidRPr="001A7608" w:rsidRDefault="001A7608" w:rsidP="001A7608">
      <w:pPr>
        <w:spacing w:line="240" w:lineRule="auto"/>
        <w:jc w:val="center"/>
        <w:rPr>
          <w:sz w:val="36"/>
          <w:szCs w:val="36"/>
        </w:rPr>
      </w:pPr>
      <w:r w:rsidRPr="001A7608">
        <w:rPr>
          <w:sz w:val="36"/>
          <w:szCs w:val="36"/>
        </w:rPr>
        <w:t>Akash Kumar (210103011)</w:t>
      </w:r>
    </w:p>
    <w:p w14:paraId="34B89479" w14:textId="18C9175B" w:rsidR="001A7608" w:rsidRDefault="001A7608" w:rsidP="001A7608">
      <w:pPr>
        <w:spacing w:line="240" w:lineRule="auto"/>
        <w:jc w:val="center"/>
        <w:rPr>
          <w:sz w:val="36"/>
          <w:szCs w:val="36"/>
        </w:rPr>
      </w:pPr>
      <w:r w:rsidRPr="001A7608">
        <w:rPr>
          <w:sz w:val="36"/>
          <w:szCs w:val="36"/>
        </w:rPr>
        <w:t>Arushi Madhesiya (210103023)</w:t>
      </w:r>
    </w:p>
    <w:p w14:paraId="59831A27" w14:textId="77777777" w:rsidR="001A7608" w:rsidRDefault="001A7608" w:rsidP="001A7608">
      <w:pPr>
        <w:spacing w:line="240" w:lineRule="auto"/>
        <w:jc w:val="center"/>
        <w:rPr>
          <w:sz w:val="36"/>
          <w:szCs w:val="36"/>
        </w:rPr>
      </w:pPr>
    </w:p>
    <w:p w14:paraId="32D4CAD3" w14:textId="2531A7C4" w:rsidR="001A7608" w:rsidRDefault="00E55686" w:rsidP="001A7608">
      <w:pPr>
        <w:spacing w:line="240" w:lineRule="auto"/>
        <w:jc w:val="center"/>
        <w:rPr>
          <w:sz w:val="36"/>
          <w:szCs w:val="36"/>
        </w:rPr>
      </w:pPr>
      <w:r>
        <w:rPr>
          <w:noProof/>
          <w:sz w:val="36"/>
          <w:szCs w:val="36"/>
        </w:rPr>
        <w:drawing>
          <wp:inline distT="0" distB="0" distL="0" distR="0" wp14:anchorId="7CFDCCE3" wp14:editId="51D380D0">
            <wp:extent cx="1022350" cy="1025748"/>
            <wp:effectExtent l="0" t="0" r="6350" b="3175"/>
            <wp:docPr id="175693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2634" name="Picture 17569326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1189" cy="1034616"/>
                    </a:xfrm>
                    <a:prstGeom prst="rect">
                      <a:avLst/>
                    </a:prstGeom>
                  </pic:spPr>
                </pic:pic>
              </a:graphicData>
            </a:graphic>
          </wp:inline>
        </w:drawing>
      </w:r>
    </w:p>
    <w:p w14:paraId="71C4F852" w14:textId="77777777" w:rsidR="00E55686" w:rsidRDefault="00E55686" w:rsidP="001A7608">
      <w:pPr>
        <w:spacing w:line="240" w:lineRule="auto"/>
        <w:jc w:val="center"/>
        <w:rPr>
          <w:sz w:val="36"/>
          <w:szCs w:val="36"/>
        </w:rPr>
      </w:pPr>
    </w:p>
    <w:p w14:paraId="5BC68F2A" w14:textId="6B6F134D" w:rsidR="00CE6CE9" w:rsidRDefault="00E55686" w:rsidP="00CE6CE9">
      <w:pPr>
        <w:spacing w:line="240" w:lineRule="auto"/>
        <w:jc w:val="center"/>
        <w:rPr>
          <w:color w:val="000000" w:themeColor="text1"/>
          <w:sz w:val="44"/>
          <w:szCs w:val="44"/>
        </w:rPr>
      </w:pPr>
      <w:r w:rsidRPr="00CE6CE9">
        <w:rPr>
          <w:color w:val="000000" w:themeColor="text1"/>
          <w:sz w:val="44"/>
          <w:szCs w:val="44"/>
        </w:rPr>
        <w:t>BTP Supervisor: Dr. Sajan Kapil</w:t>
      </w:r>
    </w:p>
    <w:p w14:paraId="1AE574A7" w14:textId="77777777" w:rsidR="00CE6CE9" w:rsidRPr="006970E2" w:rsidRDefault="00CE6CE9" w:rsidP="00CE6CE9">
      <w:pPr>
        <w:spacing w:line="240" w:lineRule="auto"/>
        <w:jc w:val="center"/>
        <w:rPr>
          <w:color w:val="215E99" w:themeColor="text2" w:themeTint="BF"/>
          <w:sz w:val="44"/>
          <w:szCs w:val="44"/>
        </w:rPr>
      </w:pPr>
    </w:p>
    <w:p w14:paraId="09610D1F" w14:textId="52ABDB10" w:rsidR="00E55686" w:rsidRPr="006970E2" w:rsidRDefault="00E55686" w:rsidP="001A7608">
      <w:pPr>
        <w:spacing w:line="240" w:lineRule="auto"/>
        <w:jc w:val="center"/>
        <w:rPr>
          <w:rFonts w:ascii="Arial" w:hAnsi="Arial" w:cs="Arial"/>
          <w:b/>
          <w:bCs/>
          <w:color w:val="215E99" w:themeColor="text2" w:themeTint="BF"/>
          <w:sz w:val="36"/>
          <w:szCs w:val="36"/>
        </w:rPr>
      </w:pPr>
      <w:r w:rsidRPr="006970E2">
        <w:rPr>
          <w:rFonts w:ascii="Arial" w:hAnsi="Arial" w:cs="Arial"/>
          <w:b/>
          <w:bCs/>
          <w:color w:val="215E99" w:themeColor="text2" w:themeTint="BF"/>
          <w:sz w:val="36"/>
          <w:szCs w:val="36"/>
        </w:rPr>
        <w:t>Department of Mechanical Engineering</w:t>
      </w:r>
    </w:p>
    <w:p w14:paraId="65A4206D" w14:textId="59965B74" w:rsidR="00E55686" w:rsidRPr="006970E2" w:rsidRDefault="00E55686" w:rsidP="001A7608">
      <w:pPr>
        <w:spacing w:line="240" w:lineRule="auto"/>
        <w:jc w:val="center"/>
        <w:rPr>
          <w:rFonts w:ascii="Arial" w:hAnsi="Arial" w:cs="Arial"/>
          <w:b/>
          <w:bCs/>
          <w:color w:val="215E99" w:themeColor="text2" w:themeTint="BF"/>
          <w:sz w:val="44"/>
          <w:szCs w:val="44"/>
        </w:rPr>
      </w:pPr>
      <w:r w:rsidRPr="006970E2">
        <w:rPr>
          <w:rFonts w:ascii="Arial" w:hAnsi="Arial" w:cs="Arial"/>
          <w:b/>
          <w:bCs/>
          <w:color w:val="215E99" w:themeColor="text2" w:themeTint="BF"/>
          <w:sz w:val="44"/>
          <w:szCs w:val="44"/>
        </w:rPr>
        <w:t>Indian Institute of Technology Guwahati</w:t>
      </w:r>
    </w:p>
    <w:p w14:paraId="0094B738" w14:textId="77777777" w:rsidR="00E55686" w:rsidRPr="006970E2" w:rsidRDefault="00E55686" w:rsidP="00E55686">
      <w:pPr>
        <w:spacing w:after="0" w:line="240" w:lineRule="auto"/>
        <w:jc w:val="center"/>
        <w:rPr>
          <w:rFonts w:ascii="Arial" w:eastAsia="Calibri" w:hAnsi="Arial" w:cs="Arial"/>
          <w:b/>
          <w:bCs/>
          <w:color w:val="215E99" w:themeColor="text2" w:themeTint="BF"/>
          <w:sz w:val="40"/>
          <w:szCs w:val="40"/>
        </w:rPr>
      </w:pPr>
      <w:r w:rsidRPr="006970E2">
        <w:rPr>
          <w:rFonts w:ascii="Arial" w:eastAsia="Calibri" w:hAnsi="Arial" w:cs="Arial"/>
          <w:b/>
          <w:bCs/>
          <w:color w:val="215E99" w:themeColor="text2" w:themeTint="BF"/>
          <w:sz w:val="40"/>
          <w:szCs w:val="40"/>
        </w:rPr>
        <w:t>Guwahati – 781039, Assam, India</w:t>
      </w:r>
    </w:p>
    <w:p w14:paraId="7C5613A2" w14:textId="77777777" w:rsidR="00E55686" w:rsidRPr="006970E2" w:rsidRDefault="00E55686" w:rsidP="001A7608">
      <w:pPr>
        <w:spacing w:line="240" w:lineRule="auto"/>
        <w:jc w:val="center"/>
        <w:rPr>
          <w:rFonts w:ascii="Arial" w:hAnsi="Arial" w:cs="Arial"/>
          <w:b/>
          <w:bCs/>
          <w:color w:val="215E99" w:themeColor="text2" w:themeTint="BF"/>
          <w:sz w:val="44"/>
          <w:szCs w:val="44"/>
        </w:rPr>
      </w:pPr>
    </w:p>
    <w:p w14:paraId="2FF2A7EF" w14:textId="401F15FB" w:rsidR="00E55686" w:rsidRPr="006970E2" w:rsidRDefault="00A97534" w:rsidP="001A7608">
      <w:pPr>
        <w:spacing w:line="240" w:lineRule="auto"/>
        <w:jc w:val="center"/>
        <w:rPr>
          <w:rFonts w:ascii="Arial" w:hAnsi="Arial" w:cs="Arial"/>
          <w:b/>
          <w:bCs/>
          <w:color w:val="215E99" w:themeColor="text2" w:themeTint="BF"/>
          <w:sz w:val="36"/>
          <w:szCs w:val="36"/>
        </w:rPr>
      </w:pPr>
      <w:r>
        <w:rPr>
          <w:rFonts w:ascii="Arial" w:hAnsi="Arial" w:cs="Arial"/>
          <w:b/>
          <w:bCs/>
          <w:color w:val="215E99" w:themeColor="text2" w:themeTint="BF"/>
          <w:sz w:val="36"/>
          <w:szCs w:val="36"/>
        </w:rPr>
        <w:t>12</w:t>
      </w:r>
      <w:r w:rsidRPr="00A97534">
        <w:rPr>
          <w:rFonts w:ascii="Arial" w:hAnsi="Arial" w:cs="Arial"/>
          <w:b/>
          <w:bCs/>
          <w:color w:val="215E99" w:themeColor="text2" w:themeTint="BF"/>
          <w:sz w:val="36"/>
          <w:szCs w:val="36"/>
          <w:vertAlign w:val="superscript"/>
        </w:rPr>
        <w:t>th</w:t>
      </w:r>
      <w:r>
        <w:rPr>
          <w:rFonts w:ascii="Arial" w:hAnsi="Arial" w:cs="Arial"/>
          <w:b/>
          <w:bCs/>
          <w:color w:val="215E99" w:themeColor="text2" w:themeTint="BF"/>
          <w:sz w:val="36"/>
          <w:szCs w:val="36"/>
        </w:rPr>
        <w:t xml:space="preserve"> Nov.</w:t>
      </w:r>
      <w:r w:rsidR="00E55686" w:rsidRPr="006970E2">
        <w:rPr>
          <w:rFonts w:ascii="Arial" w:hAnsi="Arial" w:cs="Arial"/>
          <w:b/>
          <w:bCs/>
          <w:color w:val="215E99" w:themeColor="text2" w:themeTint="BF"/>
          <w:sz w:val="36"/>
          <w:szCs w:val="36"/>
        </w:rPr>
        <w:t xml:space="preserve"> 2024</w:t>
      </w:r>
    </w:p>
    <w:p w14:paraId="0B63B6AA" w14:textId="77777777" w:rsidR="00E55686" w:rsidRDefault="00E55686" w:rsidP="001A7608">
      <w:pPr>
        <w:spacing w:line="240" w:lineRule="auto"/>
        <w:jc w:val="center"/>
        <w:rPr>
          <w:rFonts w:ascii="Arial" w:hAnsi="Arial" w:cs="Arial"/>
          <w:b/>
          <w:bCs/>
          <w:color w:val="215E99" w:themeColor="text2" w:themeTint="BF"/>
          <w:sz w:val="36"/>
          <w:szCs w:val="36"/>
        </w:rPr>
      </w:pPr>
    </w:p>
    <w:bookmarkStart w:id="1" w:name="_Toc182236260"/>
    <w:p w14:paraId="5A8EA619" w14:textId="2C299204" w:rsidR="00E55686" w:rsidRPr="00E262B5" w:rsidRDefault="00E55686" w:rsidP="003931E2">
      <w:pPr>
        <w:pStyle w:val="Heading1"/>
        <w:spacing w:before="0" w:after="0"/>
        <w:jc w:val="right"/>
        <w:rPr>
          <w:rFonts w:eastAsia="Calibri"/>
          <w:b/>
          <w:bCs/>
          <w:color w:val="215E99" w:themeColor="text2" w:themeTint="BF"/>
          <w:sz w:val="48"/>
          <w:szCs w:val="48"/>
        </w:rPr>
      </w:pPr>
      <w:r w:rsidRPr="00E262B5">
        <w:rPr>
          <w:b/>
          <w:bCs/>
          <w:noProof/>
          <w:color w:val="215E99" w:themeColor="text2" w:themeTint="BF"/>
          <w:sz w:val="48"/>
          <w:szCs w:val="48"/>
        </w:rPr>
        <w:lastRenderedPageBreak/>
        <mc:AlternateContent>
          <mc:Choice Requires="wps">
            <w:drawing>
              <wp:anchor distT="0" distB="0" distL="114300" distR="114300" simplePos="0" relativeHeight="251658240" behindDoc="0" locked="0" layoutInCell="1" allowOverlap="1" wp14:anchorId="11A3F8DB" wp14:editId="0F96EDB2">
                <wp:simplePos x="0" y="0"/>
                <wp:positionH relativeFrom="column">
                  <wp:posOffset>0</wp:posOffset>
                </wp:positionH>
                <wp:positionV relativeFrom="paragraph">
                  <wp:posOffset>565785</wp:posOffset>
                </wp:positionV>
                <wp:extent cx="5741670" cy="0"/>
                <wp:effectExtent l="0" t="0" r="0" b="0"/>
                <wp:wrapSquare wrapText="bothSides"/>
                <wp:docPr id="46" name="Straight Connector 2"/>
                <wp:cNvGraphicFramePr/>
                <a:graphic xmlns:a="http://schemas.openxmlformats.org/drawingml/2006/main">
                  <a:graphicData uri="http://schemas.microsoft.com/office/word/2010/wordprocessingShape">
                    <wps:wsp>
                      <wps:cNvCnPr/>
                      <wps:spPr>
                        <a:xfrm flipH="1">
                          <a:off x="0" y="0"/>
                          <a:ext cx="57416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FA64A76" id="Straight Connector 2"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0,44.55pt" to="452.1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" strokecolor="black [3200]" strokeweight="1.5pt">
                <v:stroke joinstyle="miter"/>
                <w10:wrap type="square"/>
              </v:line>
            </w:pict>
          </mc:Fallback>
        </mc:AlternateContent>
      </w:r>
      <w:r w:rsidRPr="00E262B5">
        <w:rPr>
          <w:rFonts w:eastAsia="Calibri"/>
          <w:b/>
          <w:bCs/>
          <w:color w:val="215E99" w:themeColor="text2" w:themeTint="BF"/>
          <w:sz w:val="48"/>
          <w:szCs w:val="48"/>
        </w:rPr>
        <w:t>Acknowledgement</w:t>
      </w:r>
      <w:bookmarkEnd w:id="1"/>
    </w:p>
    <w:p w14:paraId="6E96789A" w14:textId="77777777" w:rsidR="000641AB" w:rsidRDefault="000641AB" w:rsidP="00CE6CE9">
      <w:pPr>
        <w:spacing w:after="0"/>
        <w:rPr>
          <w:rFonts w:ascii="Times New Roman" w:hAnsi="Times New Roman" w:cs="Times New Roman"/>
          <w:sz w:val="24"/>
          <w:szCs w:val="24"/>
        </w:rPr>
      </w:pPr>
    </w:p>
    <w:p w14:paraId="2DE2EE3A" w14:textId="09A73485" w:rsidR="00CE6CE9" w:rsidRPr="001B1977" w:rsidRDefault="00CE6CE9" w:rsidP="00CE6CE9">
      <w:pPr>
        <w:spacing w:after="0"/>
        <w:rPr>
          <w:rFonts w:ascii="Times New Roman" w:hAnsi="Times New Roman" w:cs="Times New Roman"/>
          <w:sz w:val="24"/>
          <w:szCs w:val="24"/>
        </w:rPr>
      </w:pPr>
      <w:r w:rsidRPr="001B1977">
        <w:rPr>
          <w:rFonts w:ascii="Times New Roman" w:hAnsi="Times New Roman" w:cs="Times New Roman"/>
          <w:sz w:val="24"/>
          <w:szCs w:val="24"/>
        </w:rPr>
        <w:t xml:space="preserve">Firstly, I owe my heartfelt gratitude and deepest regard to my supervisor, </w:t>
      </w:r>
      <w:r w:rsidR="00513B24" w:rsidRPr="001B1977">
        <w:rPr>
          <w:rFonts w:ascii="Times New Roman" w:hAnsi="Times New Roman" w:cs="Times New Roman"/>
          <w:sz w:val="24"/>
          <w:szCs w:val="24"/>
        </w:rPr>
        <w:t>Dr. Sajan Kapil</w:t>
      </w:r>
      <w:r w:rsidRPr="001B1977">
        <w:rPr>
          <w:rFonts w:ascii="Times New Roman" w:hAnsi="Times New Roman" w:cs="Times New Roman"/>
          <w:sz w:val="24"/>
          <w:szCs w:val="24"/>
        </w:rPr>
        <w:t>, Department of Mechanical Engineering, IIT Guwahati, India, for his relentless guidance, constant support and full cooperation throughout the project. His methods, vision and enthusiasm has always been a constant motivation and inspiration to me. Without his supervision and direction, this project could not have been a success.</w:t>
      </w:r>
    </w:p>
    <w:p w14:paraId="3E650C38" w14:textId="77777777" w:rsidR="00513B24" w:rsidRPr="001B1977" w:rsidRDefault="00513B24" w:rsidP="00CE6CE9">
      <w:pPr>
        <w:spacing w:after="0"/>
        <w:rPr>
          <w:rFonts w:ascii="Times New Roman" w:hAnsi="Times New Roman" w:cs="Times New Roman"/>
          <w:sz w:val="24"/>
          <w:szCs w:val="24"/>
        </w:rPr>
      </w:pPr>
    </w:p>
    <w:p w14:paraId="6178B861" w14:textId="6FF26F6A" w:rsidR="00513B24" w:rsidRPr="001B1977" w:rsidRDefault="00513B24" w:rsidP="00513B24">
      <w:pPr>
        <w:spacing w:after="0"/>
        <w:rPr>
          <w:rFonts w:ascii="Times New Roman" w:hAnsi="Times New Roman" w:cs="Times New Roman"/>
          <w:sz w:val="24"/>
          <w:szCs w:val="24"/>
        </w:rPr>
      </w:pPr>
      <w:r w:rsidRPr="001B1977">
        <w:rPr>
          <w:rFonts w:ascii="Times New Roman" w:hAnsi="Times New Roman" w:cs="Times New Roman"/>
          <w:sz w:val="24"/>
          <w:szCs w:val="24"/>
        </w:rPr>
        <w:t>I am deeply indebted to IIT Guwahati for providing the necessary resources, facilities, and infrastructure essential for the successful execution of this project.</w:t>
      </w:r>
    </w:p>
    <w:p w14:paraId="798B9233" w14:textId="77777777" w:rsidR="000641AB" w:rsidRDefault="000641AB" w:rsidP="000C56D4">
      <w:pPr>
        <w:spacing w:after="0"/>
        <w:rPr>
          <w:rFonts w:ascii="Times New Roman" w:hAnsi="Times New Roman" w:cs="Times New Roman"/>
          <w:sz w:val="24"/>
          <w:szCs w:val="24"/>
        </w:rPr>
      </w:pPr>
    </w:p>
    <w:p w14:paraId="75D9F36B" w14:textId="2884610A" w:rsidR="00CE6CE9" w:rsidRPr="001B1977" w:rsidRDefault="00513B24" w:rsidP="000C56D4">
      <w:pPr>
        <w:spacing w:after="0"/>
        <w:rPr>
          <w:rFonts w:ascii="Times New Roman" w:hAnsi="Times New Roman" w:cs="Times New Roman"/>
          <w:sz w:val="24"/>
          <w:szCs w:val="24"/>
        </w:rPr>
      </w:pPr>
      <w:r w:rsidRPr="001B1977">
        <w:rPr>
          <w:rFonts w:ascii="Times New Roman" w:hAnsi="Times New Roman" w:cs="Times New Roman"/>
          <w:sz w:val="24"/>
          <w:szCs w:val="24"/>
        </w:rPr>
        <w:t>I am also grateful to my classmates and friends for their encouragement, assistance, and constructive feedback, which have greatly contributed to the refinement of this project.</w:t>
      </w:r>
    </w:p>
    <w:p w14:paraId="428F65FB" w14:textId="77777777" w:rsidR="00513B24" w:rsidRPr="001B1977" w:rsidRDefault="00513B24" w:rsidP="00513B24">
      <w:pPr>
        <w:spacing w:after="0" w:line="480" w:lineRule="auto"/>
        <w:rPr>
          <w:rFonts w:ascii="Times New Roman" w:hAnsi="Times New Roman" w:cs="Times New Roman"/>
          <w:sz w:val="24"/>
          <w:szCs w:val="24"/>
        </w:rPr>
      </w:pPr>
    </w:p>
    <w:p w14:paraId="7273FF89" w14:textId="51294831" w:rsidR="00513B24" w:rsidRPr="001B1977" w:rsidRDefault="00513B24" w:rsidP="000C56D4">
      <w:pPr>
        <w:spacing w:after="0"/>
        <w:rPr>
          <w:rFonts w:ascii="Times New Roman" w:hAnsi="Times New Roman" w:cs="Times New Roman"/>
          <w:sz w:val="24"/>
          <w:szCs w:val="24"/>
        </w:rPr>
      </w:pPr>
      <w:r w:rsidRPr="001B1977">
        <w:rPr>
          <w:rFonts w:ascii="Times New Roman" w:hAnsi="Times New Roman" w:cs="Times New Roman"/>
          <w:sz w:val="24"/>
          <w:szCs w:val="24"/>
        </w:rPr>
        <w:t>Thank you to everyone who has played a part, directly or indirectly, in the completion of this project.</w:t>
      </w:r>
    </w:p>
    <w:p w14:paraId="7AA9125F" w14:textId="77777777" w:rsidR="000C56D4" w:rsidRPr="001B1977" w:rsidRDefault="000C56D4" w:rsidP="000C56D4">
      <w:pPr>
        <w:spacing w:after="0"/>
        <w:rPr>
          <w:rFonts w:ascii="Times New Roman" w:hAnsi="Times New Roman" w:cs="Times New Roman"/>
          <w:sz w:val="24"/>
          <w:szCs w:val="24"/>
        </w:rPr>
      </w:pPr>
    </w:p>
    <w:p w14:paraId="3D80A118" w14:textId="77777777" w:rsidR="000C56D4" w:rsidRDefault="000C56D4" w:rsidP="000C56D4">
      <w:pPr>
        <w:spacing w:after="0"/>
        <w:rPr>
          <w:rFonts w:ascii="Times New Roman" w:hAnsi="Times New Roman" w:cs="Times New Roman"/>
          <w:sz w:val="24"/>
          <w:szCs w:val="24"/>
        </w:rPr>
      </w:pPr>
    </w:p>
    <w:p w14:paraId="3F4DC4DB" w14:textId="77777777" w:rsidR="000C56D4" w:rsidRDefault="000C56D4" w:rsidP="000C56D4">
      <w:pPr>
        <w:spacing w:after="0"/>
        <w:rPr>
          <w:rFonts w:ascii="Times New Roman" w:hAnsi="Times New Roman" w:cs="Times New Roman"/>
          <w:sz w:val="24"/>
          <w:szCs w:val="24"/>
        </w:rPr>
      </w:pPr>
    </w:p>
    <w:p w14:paraId="74F5E695" w14:textId="77777777" w:rsidR="000C56D4" w:rsidRDefault="000C56D4" w:rsidP="000C56D4">
      <w:pPr>
        <w:spacing w:after="0"/>
        <w:rPr>
          <w:rFonts w:ascii="Times New Roman" w:hAnsi="Times New Roman" w:cs="Times New Roman"/>
          <w:sz w:val="24"/>
          <w:szCs w:val="24"/>
        </w:rPr>
      </w:pPr>
    </w:p>
    <w:p w14:paraId="55C317ED" w14:textId="5BEB546B" w:rsidR="000C56D4" w:rsidRDefault="000C56D4" w:rsidP="000C56D4">
      <w:pPr>
        <w:spacing w:after="0"/>
        <w:rPr>
          <w:rFonts w:ascii="Times New Roman" w:hAnsi="Times New Roman" w:cs="Times New Roman"/>
          <w:sz w:val="24"/>
          <w:szCs w:val="24"/>
        </w:rPr>
      </w:pPr>
      <w:r>
        <w:rPr>
          <w:rFonts w:ascii="Times New Roman" w:hAnsi="Times New Roman" w:cs="Times New Roman"/>
          <w:sz w:val="24"/>
          <w:szCs w:val="24"/>
        </w:rPr>
        <w:t xml:space="preserve">                                                                                                       Akash Kumar (210103011)</w:t>
      </w:r>
    </w:p>
    <w:p w14:paraId="576A92B4" w14:textId="3E20C0E8" w:rsidR="000C56D4" w:rsidRDefault="000C56D4" w:rsidP="000C56D4">
      <w:pPr>
        <w:spacing w:after="0"/>
        <w:rPr>
          <w:rFonts w:ascii="Times New Roman" w:hAnsi="Times New Roman" w:cs="Times New Roman"/>
          <w:sz w:val="24"/>
          <w:szCs w:val="24"/>
        </w:rPr>
      </w:pPr>
      <w:r>
        <w:rPr>
          <w:rFonts w:ascii="Times New Roman" w:hAnsi="Times New Roman" w:cs="Times New Roman"/>
          <w:sz w:val="24"/>
          <w:szCs w:val="24"/>
        </w:rPr>
        <w:t xml:space="preserve">                                                                                                   Arushi Madhesiya (210103023)</w:t>
      </w:r>
    </w:p>
    <w:p w14:paraId="7E1E6DE0" w14:textId="77777777" w:rsidR="00E55686" w:rsidRDefault="00E55686" w:rsidP="001A7608">
      <w:pPr>
        <w:spacing w:line="240" w:lineRule="auto"/>
        <w:jc w:val="center"/>
        <w:rPr>
          <w:rFonts w:ascii="Arial" w:hAnsi="Arial" w:cs="Arial"/>
          <w:b/>
          <w:bCs/>
          <w:color w:val="215E99" w:themeColor="text2" w:themeTint="BF"/>
          <w:sz w:val="36"/>
          <w:szCs w:val="36"/>
        </w:rPr>
      </w:pPr>
    </w:p>
    <w:p w14:paraId="104B7109" w14:textId="77777777" w:rsidR="006D4C85" w:rsidRDefault="006D4C85" w:rsidP="001A7608">
      <w:pPr>
        <w:spacing w:line="240" w:lineRule="auto"/>
        <w:jc w:val="center"/>
        <w:rPr>
          <w:rFonts w:ascii="Arial" w:hAnsi="Arial" w:cs="Arial"/>
          <w:b/>
          <w:bCs/>
          <w:color w:val="215E99" w:themeColor="text2" w:themeTint="BF"/>
          <w:sz w:val="36"/>
          <w:szCs w:val="36"/>
        </w:rPr>
      </w:pPr>
    </w:p>
    <w:p w14:paraId="507B4B28" w14:textId="77777777" w:rsidR="006D4C85" w:rsidRDefault="006D4C85" w:rsidP="001A7608">
      <w:pPr>
        <w:spacing w:line="240" w:lineRule="auto"/>
        <w:jc w:val="center"/>
        <w:rPr>
          <w:rFonts w:ascii="Arial" w:hAnsi="Arial" w:cs="Arial"/>
          <w:b/>
          <w:bCs/>
          <w:color w:val="215E99" w:themeColor="text2" w:themeTint="BF"/>
          <w:sz w:val="36"/>
          <w:szCs w:val="36"/>
        </w:rPr>
      </w:pPr>
    </w:p>
    <w:p w14:paraId="6BD6CAA9" w14:textId="77777777" w:rsidR="006D4C85" w:rsidRDefault="006D4C85" w:rsidP="001A7608">
      <w:pPr>
        <w:spacing w:line="240" w:lineRule="auto"/>
        <w:jc w:val="center"/>
        <w:rPr>
          <w:rFonts w:ascii="Arial" w:hAnsi="Arial" w:cs="Arial"/>
          <w:b/>
          <w:bCs/>
          <w:color w:val="215E99" w:themeColor="text2" w:themeTint="BF"/>
          <w:sz w:val="36"/>
          <w:szCs w:val="36"/>
        </w:rPr>
      </w:pPr>
    </w:p>
    <w:p w14:paraId="14AC53F8" w14:textId="77777777" w:rsidR="0046564A" w:rsidRDefault="0046564A" w:rsidP="0046564A">
      <w:pPr>
        <w:spacing w:line="240" w:lineRule="auto"/>
        <w:jc w:val="center"/>
        <w:rPr>
          <w:rFonts w:ascii="Arial" w:hAnsi="Arial" w:cs="Arial"/>
          <w:b/>
          <w:bCs/>
          <w:color w:val="215E99" w:themeColor="text2" w:themeTint="BF"/>
          <w:sz w:val="36"/>
          <w:szCs w:val="36"/>
        </w:rPr>
      </w:pPr>
    </w:p>
    <w:bookmarkStart w:id="2" w:name="_Toc182236261"/>
    <w:p w14:paraId="321DFF2D" w14:textId="5808E579" w:rsidR="0046564A" w:rsidRPr="00E262B5" w:rsidRDefault="0046564A" w:rsidP="00E262B5">
      <w:pPr>
        <w:pStyle w:val="Heading1"/>
        <w:jc w:val="right"/>
        <w:rPr>
          <w:rFonts w:eastAsia="Calibri"/>
          <w:b/>
          <w:bCs/>
          <w:sz w:val="48"/>
          <w:szCs w:val="48"/>
        </w:rPr>
      </w:pPr>
      <w:r w:rsidRPr="00E262B5">
        <w:rPr>
          <w:b/>
          <w:bCs/>
          <w:noProof/>
          <w:color w:val="215E99" w:themeColor="text2" w:themeTint="BF"/>
          <w:sz w:val="48"/>
          <w:szCs w:val="48"/>
        </w:rPr>
        <w:lastRenderedPageBreak/>
        <mc:AlternateContent>
          <mc:Choice Requires="wps">
            <w:drawing>
              <wp:anchor distT="0" distB="0" distL="114300" distR="114300" simplePos="0" relativeHeight="251684864" behindDoc="0" locked="0" layoutInCell="1" allowOverlap="1" wp14:anchorId="43D33006" wp14:editId="17E62562">
                <wp:simplePos x="0" y="0"/>
                <wp:positionH relativeFrom="column">
                  <wp:posOffset>0</wp:posOffset>
                </wp:positionH>
                <wp:positionV relativeFrom="paragraph">
                  <wp:posOffset>565785</wp:posOffset>
                </wp:positionV>
                <wp:extent cx="5741670" cy="0"/>
                <wp:effectExtent l="0" t="0" r="0" b="0"/>
                <wp:wrapSquare wrapText="bothSides"/>
                <wp:docPr id="1187718509" name="Straight Connector 2"/>
                <wp:cNvGraphicFramePr/>
                <a:graphic xmlns:a="http://schemas.openxmlformats.org/drawingml/2006/main">
                  <a:graphicData uri="http://schemas.microsoft.com/office/word/2010/wordprocessingShape">
                    <wps:wsp>
                      <wps:cNvCnPr/>
                      <wps:spPr>
                        <a:xfrm flipH="1">
                          <a:off x="0" y="0"/>
                          <a:ext cx="57416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C976328" id="Straight Connector 2"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0,44.55pt" to="452.1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" strokecolor="black [3200]" strokeweight="1.5pt">
                <v:stroke joinstyle="miter"/>
                <w10:wrap type="square"/>
              </v:line>
            </w:pict>
          </mc:Fallback>
        </mc:AlternateContent>
      </w:r>
      <w:r w:rsidR="0036422F" w:rsidRPr="00E262B5">
        <w:rPr>
          <w:rFonts w:eastAsia="Calibri"/>
          <w:b/>
          <w:bCs/>
          <w:color w:val="215E99" w:themeColor="text2" w:themeTint="BF"/>
          <w:sz w:val="48"/>
          <w:szCs w:val="48"/>
        </w:rPr>
        <w:t>Abstract</w:t>
      </w:r>
      <w:bookmarkEnd w:id="2"/>
    </w:p>
    <w:p w14:paraId="0BCA3C36" w14:textId="77777777" w:rsidR="0046564A" w:rsidRDefault="0046564A" w:rsidP="001A7608">
      <w:pPr>
        <w:spacing w:line="240" w:lineRule="auto"/>
        <w:jc w:val="center"/>
        <w:rPr>
          <w:rFonts w:ascii="Arial" w:hAnsi="Arial" w:cs="Arial"/>
          <w:b/>
          <w:bCs/>
          <w:color w:val="215E99" w:themeColor="text2" w:themeTint="BF"/>
          <w:sz w:val="36"/>
          <w:szCs w:val="36"/>
        </w:rPr>
      </w:pPr>
    </w:p>
    <w:p w14:paraId="5A8D9422" w14:textId="77777777" w:rsidR="0046564A" w:rsidRDefault="0046564A" w:rsidP="001A7608">
      <w:pPr>
        <w:spacing w:line="240" w:lineRule="auto"/>
        <w:jc w:val="center"/>
        <w:rPr>
          <w:rFonts w:ascii="Arial" w:hAnsi="Arial" w:cs="Arial"/>
          <w:b/>
          <w:bCs/>
          <w:color w:val="215E99" w:themeColor="text2" w:themeTint="BF"/>
          <w:sz w:val="36"/>
          <w:szCs w:val="36"/>
        </w:rPr>
      </w:pPr>
    </w:p>
    <w:p w14:paraId="274B37F5" w14:textId="77777777" w:rsidR="0046564A" w:rsidRDefault="0046564A" w:rsidP="001A7608">
      <w:pPr>
        <w:spacing w:line="240" w:lineRule="auto"/>
        <w:jc w:val="center"/>
        <w:rPr>
          <w:rFonts w:ascii="Arial" w:hAnsi="Arial" w:cs="Arial"/>
          <w:b/>
          <w:bCs/>
          <w:color w:val="215E99" w:themeColor="text2" w:themeTint="BF"/>
          <w:sz w:val="36"/>
          <w:szCs w:val="36"/>
        </w:rPr>
      </w:pPr>
    </w:p>
    <w:p w14:paraId="3D07AAE4" w14:textId="77777777" w:rsidR="0046564A" w:rsidRDefault="0046564A" w:rsidP="001A7608">
      <w:pPr>
        <w:spacing w:line="240" w:lineRule="auto"/>
        <w:jc w:val="center"/>
        <w:rPr>
          <w:rFonts w:ascii="Arial" w:hAnsi="Arial" w:cs="Arial"/>
          <w:b/>
          <w:bCs/>
          <w:color w:val="215E99" w:themeColor="text2" w:themeTint="BF"/>
          <w:sz w:val="36"/>
          <w:szCs w:val="36"/>
        </w:rPr>
      </w:pPr>
    </w:p>
    <w:p w14:paraId="5D25F924" w14:textId="77777777" w:rsidR="0046564A" w:rsidRDefault="0046564A" w:rsidP="001A7608">
      <w:pPr>
        <w:spacing w:line="240" w:lineRule="auto"/>
        <w:jc w:val="center"/>
        <w:rPr>
          <w:rFonts w:ascii="Arial" w:hAnsi="Arial" w:cs="Arial"/>
          <w:b/>
          <w:bCs/>
          <w:color w:val="215E99" w:themeColor="text2" w:themeTint="BF"/>
          <w:sz w:val="36"/>
          <w:szCs w:val="36"/>
        </w:rPr>
      </w:pPr>
    </w:p>
    <w:p w14:paraId="18E94D33" w14:textId="77777777" w:rsidR="0046564A" w:rsidRDefault="0046564A" w:rsidP="001A7608">
      <w:pPr>
        <w:spacing w:line="240" w:lineRule="auto"/>
        <w:jc w:val="center"/>
        <w:rPr>
          <w:rFonts w:ascii="Arial" w:hAnsi="Arial" w:cs="Arial"/>
          <w:b/>
          <w:bCs/>
          <w:color w:val="215E99" w:themeColor="text2" w:themeTint="BF"/>
          <w:sz w:val="36"/>
          <w:szCs w:val="36"/>
        </w:rPr>
      </w:pPr>
    </w:p>
    <w:p w14:paraId="3A1F3BA7" w14:textId="77777777" w:rsidR="0046564A" w:rsidRDefault="0046564A" w:rsidP="001A7608">
      <w:pPr>
        <w:spacing w:line="240" w:lineRule="auto"/>
        <w:jc w:val="center"/>
        <w:rPr>
          <w:rFonts w:ascii="Arial" w:hAnsi="Arial" w:cs="Arial"/>
          <w:b/>
          <w:bCs/>
          <w:color w:val="215E99" w:themeColor="text2" w:themeTint="BF"/>
          <w:sz w:val="36"/>
          <w:szCs w:val="36"/>
        </w:rPr>
      </w:pPr>
    </w:p>
    <w:p w14:paraId="4AFDD981" w14:textId="77777777" w:rsidR="0046564A" w:rsidRDefault="0046564A" w:rsidP="001A7608">
      <w:pPr>
        <w:spacing w:line="240" w:lineRule="auto"/>
        <w:jc w:val="center"/>
        <w:rPr>
          <w:rFonts w:ascii="Arial" w:hAnsi="Arial" w:cs="Arial"/>
          <w:b/>
          <w:bCs/>
          <w:color w:val="215E99" w:themeColor="text2" w:themeTint="BF"/>
          <w:sz w:val="36"/>
          <w:szCs w:val="36"/>
        </w:rPr>
      </w:pPr>
    </w:p>
    <w:p w14:paraId="6FAC50FD" w14:textId="77777777" w:rsidR="0046564A" w:rsidRDefault="0046564A" w:rsidP="001A7608">
      <w:pPr>
        <w:spacing w:line="240" w:lineRule="auto"/>
        <w:jc w:val="center"/>
        <w:rPr>
          <w:rFonts w:ascii="Arial" w:hAnsi="Arial" w:cs="Arial"/>
          <w:b/>
          <w:bCs/>
          <w:color w:val="215E99" w:themeColor="text2" w:themeTint="BF"/>
          <w:sz w:val="36"/>
          <w:szCs w:val="36"/>
        </w:rPr>
      </w:pPr>
    </w:p>
    <w:p w14:paraId="1F8D48F5" w14:textId="77777777" w:rsidR="0046564A" w:rsidRDefault="0046564A" w:rsidP="001A7608">
      <w:pPr>
        <w:spacing w:line="240" w:lineRule="auto"/>
        <w:jc w:val="center"/>
        <w:rPr>
          <w:rFonts w:ascii="Arial" w:hAnsi="Arial" w:cs="Arial"/>
          <w:b/>
          <w:bCs/>
          <w:color w:val="215E99" w:themeColor="text2" w:themeTint="BF"/>
          <w:sz w:val="36"/>
          <w:szCs w:val="36"/>
        </w:rPr>
      </w:pPr>
    </w:p>
    <w:p w14:paraId="21E67C30" w14:textId="77777777" w:rsidR="0046564A" w:rsidRDefault="0046564A" w:rsidP="001A7608">
      <w:pPr>
        <w:spacing w:line="240" w:lineRule="auto"/>
        <w:jc w:val="center"/>
        <w:rPr>
          <w:rFonts w:ascii="Arial" w:hAnsi="Arial" w:cs="Arial"/>
          <w:b/>
          <w:bCs/>
          <w:color w:val="215E99" w:themeColor="text2" w:themeTint="BF"/>
          <w:sz w:val="36"/>
          <w:szCs w:val="36"/>
        </w:rPr>
      </w:pPr>
    </w:p>
    <w:p w14:paraId="34710864" w14:textId="77777777" w:rsidR="0046564A" w:rsidRDefault="0046564A" w:rsidP="001A7608">
      <w:pPr>
        <w:spacing w:line="240" w:lineRule="auto"/>
        <w:jc w:val="center"/>
        <w:rPr>
          <w:rFonts w:ascii="Arial" w:hAnsi="Arial" w:cs="Arial"/>
          <w:b/>
          <w:bCs/>
          <w:color w:val="215E99" w:themeColor="text2" w:themeTint="BF"/>
          <w:sz w:val="36"/>
          <w:szCs w:val="36"/>
        </w:rPr>
      </w:pPr>
    </w:p>
    <w:p w14:paraId="2CCF327A" w14:textId="77777777" w:rsidR="0046564A" w:rsidRDefault="0046564A" w:rsidP="001A7608">
      <w:pPr>
        <w:spacing w:line="240" w:lineRule="auto"/>
        <w:jc w:val="center"/>
        <w:rPr>
          <w:rFonts w:ascii="Arial" w:hAnsi="Arial" w:cs="Arial"/>
          <w:b/>
          <w:bCs/>
          <w:color w:val="215E99" w:themeColor="text2" w:themeTint="BF"/>
          <w:sz w:val="36"/>
          <w:szCs w:val="36"/>
        </w:rPr>
      </w:pPr>
    </w:p>
    <w:p w14:paraId="06D32BEB" w14:textId="77777777" w:rsidR="0046564A" w:rsidRDefault="0046564A" w:rsidP="001A7608">
      <w:pPr>
        <w:spacing w:line="240" w:lineRule="auto"/>
        <w:jc w:val="center"/>
        <w:rPr>
          <w:rFonts w:ascii="Arial" w:hAnsi="Arial" w:cs="Arial"/>
          <w:b/>
          <w:bCs/>
          <w:color w:val="215E99" w:themeColor="text2" w:themeTint="BF"/>
          <w:sz w:val="36"/>
          <w:szCs w:val="36"/>
        </w:rPr>
      </w:pPr>
    </w:p>
    <w:p w14:paraId="701C58A8" w14:textId="77777777" w:rsidR="0046564A" w:rsidRDefault="0046564A" w:rsidP="001A7608">
      <w:pPr>
        <w:spacing w:line="240" w:lineRule="auto"/>
        <w:jc w:val="center"/>
        <w:rPr>
          <w:rFonts w:ascii="Arial" w:hAnsi="Arial" w:cs="Arial"/>
          <w:b/>
          <w:bCs/>
          <w:color w:val="215E99" w:themeColor="text2" w:themeTint="BF"/>
          <w:sz w:val="36"/>
          <w:szCs w:val="36"/>
        </w:rPr>
      </w:pPr>
    </w:p>
    <w:p w14:paraId="3BB35960" w14:textId="77777777" w:rsidR="0046564A" w:rsidRDefault="0046564A" w:rsidP="001A7608">
      <w:pPr>
        <w:spacing w:line="240" w:lineRule="auto"/>
        <w:jc w:val="center"/>
        <w:rPr>
          <w:rFonts w:ascii="Arial" w:hAnsi="Arial" w:cs="Arial"/>
          <w:b/>
          <w:bCs/>
          <w:color w:val="215E99" w:themeColor="text2" w:themeTint="BF"/>
          <w:sz w:val="36"/>
          <w:szCs w:val="36"/>
        </w:rPr>
      </w:pPr>
    </w:p>
    <w:p w14:paraId="2D4D18BC" w14:textId="77777777" w:rsidR="0046564A" w:rsidRDefault="0046564A" w:rsidP="001A7608">
      <w:pPr>
        <w:spacing w:line="240" w:lineRule="auto"/>
        <w:jc w:val="center"/>
        <w:rPr>
          <w:rFonts w:ascii="Arial" w:hAnsi="Arial" w:cs="Arial"/>
          <w:b/>
          <w:bCs/>
          <w:color w:val="215E99" w:themeColor="text2" w:themeTint="BF"/>
          <w:sz w:val="36"/>
          <w:szCs w:val="36"/>
        </w:rPr>
      </w:pPr>
    </w:p>
    <w:p w14:paraId="6FE726E2" w14:textId="77777777" w:rsidR="0046564A" w:rsidRDefault="0046564A" w:rsidP="001A7608">
      <w:pPr>
        <w:spacing w:line="240" w:lineRule="auto"/>
        <w:jc w:val="center"/>
        <w:rPr>
          <w:rFonts w:ascii="Arial" w:hAnsi="Arial" w:cs="Arial"/>
          <w:b/>
          <w:bCs/>
          <w:color w:val="215E99" w:themeColor="text2" w:themeTint="BF"/>
          <w:sz w:val="36"/>
          <w:szCs w:val="36"/>
        </w:rPr>
      </w:pPr>
    </w:p>
    <w:p w14:paraId="496DE553" w14:textId="77777777" w:rsidR="0046564A" w:rsidRDefault="0046564A" w:rsidP="001A7608">
      <w:pPr>
        <w:spacing w:line="240" w:lineRule="auto"/>
        <w:jc w:val="center"/>
        <w:rPr>
          <w:rFonts w:ascii="Arial" w:hAnsi="Arial" w:cs="Arial"/>
          <w:b/>
          <w:bCs/>
          <w:color w:val="215E99" w:themeColor="text2" w:themeTint="BF"/>
          <w:sz w:val="36"/>
          <w:szCs w:val="36"/>
        </w:rPr>
      </w:pPr>
    </w:p>
    <w:p w14:paraId="589513D1" w14:textId="77777777" w:rsidR="0046564A" w:rsidRDefault="0046564A" w:rsidP="001A7608">
      <w:pPr>
        <w:spacing w:line="240" w:lineRule="auto"/>
        <w:jc w:val="center"/>
        <w:rPr>
          <w:rFonts w:ascii="Arial" w:hAnsi="Arial" w:cs="Arial"/>
          <w:b/>
          <w:bCs/>
          <w:color w:val="215E99" w:themeColor="text2" w:themeTint="BF"/>
          <w:sz w:val="36"/>
          <w:szCs w:val="36"/>
        </w:rPr>
      </w:pPr>
    </w:p>
    <w:p w14:paraId="161D4A21" w14:textId="77777777" w:rsidR="0046564A" w:rsidRDefault="0046564A" w:rsidP="0046564A">
      <w:pPr>
        <w:spacing w:line="240" w:lineRule="auto"/>
        <w:jc w:val="center"/>
        <w:rPr>
          <w:rFonts w:ascii="Arial" w:hAnsi="Arial" w:cs="Arial"/>
          <w:b/>
          <w:bCs/>
          <w:color w:val="215E99" w:themeColor="text2" w:themeTint="BF"/>
          <w:sz w:val="36"/>
          <w:szCs w:val="36"/>
        </w:rPr>
      </w:pPr>
    </w:p>
    <w:bookmarkStart w:id="3" w:name="_Toc182236262"/>
    <w:p w14:paraId="7CB19F96" w14:textId="71E36AF4" w:rsidR="0046564A" w:rsidRPr="00E262B5" w:rsidRDefault="0046564A" w:rsidP="00E262B5">
      <w:pPr>
        <w:pStyle w:val="Heading1"/>
        <w:jc w:val="right"/>
        <w:rPr>
          <w:rFonts w:eastAsia="Calibri"/>
          <w:b/>
          <w:bCs/>
          <w:sz w:val="48"/>
          <w:szCs w:val="48"/>
        </w:rPr>
      </w:pPr>
      <w:r w:rsidRPr="00E262B5">
        <w:rPr>
          <w:b/>
          <w:bCs/>
          <w:noProof/>
          <w:color w:val="215E99" w:themeColor="text2" w:themeTint="BF"/>
          <w:sz w:val="48"/>
          <w:szCs w:val="48"/>
        </w:rPr>
        <w:lastRenderedPageBreak/>
        <mc:AlternateContent>
          <mc:Choice Requires="wps">
            <w:drawing>
              <wp:anchor distT="0" distB="0" distL="114300" distR="114300" simplePos="0" relativeHeight="251686912" behindDoc="0" locked="0" layoutInCell="1" allowOverlap="1" wp14:anchorId="45444842" wp14:editId="6794F519">
                <wp:simplePos x="0" y="0"/>
                <wp:positionH relativeFrom="column">
                  <wp:posOffset>0</wp:posOffset>
                </wp:positionH>
                <wp:positionV relativeFrom="paragraph">
                  <wp:posOffset>565785</wp:posOffset>
                </wp:positionV>
                <wp:extent cx="5741670" cy="0"/>
                <wp:effectExtent l="0" t="0" r="0" b="0"/>
                <wp:wrapSquare wrapText="bothSides"/>
                <wp:docPr id="92272993" name="Straight Connector 2"/>
                <wp:cNvGraphicFramePr/>
                <a:graphic xmlns:a="http://schemas.openxmlformats.org/drawingml/2006/main">
                  <a:graphicData uri="http://schemas.microsoft.com/office/word/2010/wordprocessingShape">
                    <wps:wsp>
                      <wps:cNvCnPr/>
                      <wps:spPr>
                        <a:xfrm flipH="1">
                          <a:off x="0" y="0"/>
                          <a:ext cx="57416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8257F68" id="Straight Connector 2"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0,44.55pt" to="452.1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" strokecolor="black [3200]" strokeweight="1.5pt">
                <v:stroke joinstyle="miter"/>
                <w10:wrap type="square"/>
              </v:line>
            </w:pict>
          </mc:Fallback>
        </mc:AlternateContent>
      </w:r>
      <w:r w:rsidR="0036422F" w:rsidRPr="00E262B5">
        <w:rPr>
          <w:rFonts w:eastAsia="Calibri"/>
          <w:b/>
          <w:bCs/>
          <w:color w:val="215E99" w:themeColor="text2" w:themeTint="BF"/>
          <w:sz w:val="48"/>
          <w:szCs w:val="48"/>
        </w:rPr>
        <w:t>Declaration</w:t>
      </w:r>
      <w:bookmarkEnd w:id="3"/>
    </w:p>
    <w:p w14:paraId="47752509" w14:textId="77777777" w:rsidR="00FF1C0D" w:rsidRDefault="00FF1C0D" w:rsidP="00067871">
      <w:pPr>
        <w:spacing w:after="0" w:line="336" w:lineRule="auto"/>
        <w:ind w:left="-144"/>
        <w:rPr>
          <w:rFonts w:ascii="Times New Roman" w:hAnsi="Times New Roman" w:cs="Times New Roman"/>
          <w:sz w:val="24"/>
          <w:szCs w:val="24"/>
        </w:rPr>
      </w:pPr>
    </w:p>
    <w:p w14:paraId="00F07C7D" w14:textId="6C2E4E0C" w:rsidR="00067871" w:rsidRDefault="00067871" w:rsidP="00067871">
      <w:pPr>
        <w:spacing w:after="0" w:line="336" w:lineRule="auto"/>
        <w:ind w:left="-144"/>
        <w:rPr>
          <w:rFonts w:ascii="Times New Roman" w:hAnsi="Times New Roman" w:cs="Times New Roman"/>
          <w:sz w:val="24"/>
          <w:szCs w:val="24"/>
        </w:rPr>
      </w:pPr>
      <w:r w:rsidRPr="003C273E">
        <w:rPr>
          <w:rFonts w:ascii="Times New Roman" w:hAnsi="Times New Roman" w:cs="Times New Roman"/>
          <w:sz w:val="24"/>
          <w:szCs w:val="24"/>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479296F9" w14:textId="77777777" w:rsidR="00067871" w:rsidRDefault="00067871" w:rsidP="00067871">
      <w:pPr>
        <w:spacing w:after="0" w:line="336" w:lineRule="auto"/>
        <w:ind w:left="-144"/>
        <w:rPr>
          <w:rFonts w:ascii="Times New Roman" w:hAnsi="Times New Roman" w:cs="Times New Roman"/>
          <w:sz w:val="24"/>
          <w:szCs w:val="24"/>
        </w:rPr>
      </w:pPr>
    </w:p>
    <w:p w14:paraId="43BC5946" w14:textId="77777777" w:rsidR="00067871" w:rsidRDefault="00067871" w:rsidP="00067871">
      <w:pPr>
        <w:spacing w:after="0" w:line="336" w:lineRule="auto"/>
        <w:ind w:left="-144"/>
        <w:rPr>
          <w:rFonts w:ascii="Times New Roman" w:hAnsi="Times New Roman" w:cs="Times New Roman"/>
          <w:sz w:val="24"/>
          <w:szCs w:val="24"/>
        </w:rPr>
      </w:pPr>
    </w:p>
    <w:p w14:paraId="0B1B9B60" w14:textId="77777777" w:rsidR="00067871" w:rsidRDefault="00067871" w:rsidP="00067871">
      <w:pPr>
        <w:spacing w:after="0" w:line="336" w:lineRule="auto"/>
        <w:ind w:left="-144"/>
        <w:rPr>
          <w:rFonts w:ascii="Times New Roman" w:hAnsi="Times New Roman" w:cs="Times New Roman"/>
          <w:sz w:val="24"/>
          <w:szCs w:val="24"/>
        </w:rPr>
      </w:pPr>
    </w:p>
    <w:p w14:paraId="3717AD77" w14:textId="77777777" w:rsidR="00067871" w:rsidRDefault="00067871" w:rsidP="00067871">
      <w:pPr>
        <w:spacing w:after="0" w:line="336" w:lineRule="auto"/>
        <w:ind w:left="-144"/>
        <w:rPr>
          <w:rFonts w:ascii="Times New Roman" w:hAnsi="Times New Roman" w:cs="Times New Roman"/>
          <w:sz w:val="24"/>
          <w:szCs w:val="24"/>
        </w:rPr>
      </w:pPr>
    </w:p>
    <w:p w14:paraId="50C16041" w14:textId="77777777" w:rsidR="00067871" w:rsidRDefault="00067871" w:rsidP="00067871">
      <w:pPr>
        <w:spacing w:after="0" w:line="336" w:lineRule="auto"/>
        <w:ind w:left="-144"/>
        <w:rPr>
          <w:rFonts w:ascii="Times New Roman" w:hAnsi="Times New Roman" w:cs="Times New Roman"/>
          <w:sz w:val="24"/>
          <w:szCs w:val="24"/>
        </w:rPr>
      </w:pPr>
    </w:p>
    <w:p w14:paraId="1C1D6487" w14:textId="77777777" w:rsidR="00067871" w:rsidRDefault="00067871" w:rsidP="00067871">
      <w:pPr>
        <w:spacing w:after="0" w:line="336" w:lineRule="auto"/>
        <w:ind w:left="-144"/>
        <w:rPr>
          <w:rFonts w:ascii="Times New Roman" w:hAnsi="Times New Roman" w:cs="Times New Roman"/>
          <w:sz w:val="24"/>
          <w:szCs w:val="24"/>
        </w:rPr>
      </w:pPr>
    </w:p>
    <w:p w14:paraId="3A86A32C" w14:textId="77777777" w:rsidR="00067871" w:rsidRDefault="00067871" w:rsidP="00067871">
      <w:pPr>
        <w:spacing w:after="0" w:line="336" w:lineRule="auto"/>
        <w:ind w:left="-144"/>
        <w:rPr>
          <w:rFonts w:ascii="Times New Roman" w:hAnsi="Times New Roman" w:cs="Times New Roman"/>
          <w:sz w:val="24"/>
          <w:szCs w:val="24"/>
        </w:rPr>
      </w:pPr>
    </w:p>
    <w:p w14:paraId="48D931CD" w14:textId="2F0920B0" w:rsidR="00067871" w:rsidRDefault="00067871" w:rsidP="00067871">
      <w:pPr>
        <w:spacing w:after="0" w:line="336" w:lineRule="auto"/>
        <w:ind w:left="-144"/>
        <w:jc w:val="right"/>
        <w:rPr>
          <w:rFonts w:ascii="Times New Roman" w:hAnsi="Times New Roman" w:cs="Times New Roman"/>
          <w:sz w:val="24"/>
          <w:szCs w:val="24"/>
        </w:rPr>
      </w:pPr>
      <w:r>
        <w:rPr>
          <w:rFonts w:ascii="Times New Roman" w:hAnsi="Times New Roman" w:cs="Times New Roman"/>
          <w:sz w:val="24"/>
          <w:szCs w:val="24"/>
        </w:rPr>
        <w:t>Akash Kumar (210103011)</w:t>
      </w:r>
    </w:p>
    <w:p w14:paraId="517D2913" w14:textId="0DA51549" w:rsidR="00067871" w:rsidRPr="003C273E" w:rsidRDefault="00067871" w:rsidP="00067871">
      <w:pPr>
        <w:spacing w:after="0" w:line="336" w:lineRule="auto"/>
        <w:ind w:left="-144"/>
        <w:jc w:val="right"/>
        <w:rPr>
          <w:rFonts w:ascii="Times New Roman" w:hAnsi="Times New Roman" w:cs="Times New Roman"/>
          <w:sz w:val="24"/>
          <w:szCs w:val="24"/>
        </w:rPr>
      </w:pPr>
      <w:r>
        <w:rPr>
          <w:rFonts w:ascii="Times New Roman" w:hAnsi="Times New Roman" w:cs="Times New Roman"/>
          <w:sz w:val="24"/>
          <w:szCs w:val="24"/>
        </w:rPr>
        <w:t>Arushi Madhesiya (210103022)</w:t>
      </w:r>
    </w:p>
    <w:p w14:paraId="05F19D10" w14:textId="77777777" w:rsidR="0046564A" w:rsidRPr="00067871" w:rsidRDefault="0046564A" w:rsidP="00067871">
      <w:pPr>
        <w:spacing w:line="240" w:lineRule="auto"/>
        <w:jc w:val="left"/>
        <w:rPr>
          <w:rFonts w:ascii="Times New Roman" w:hAnsi="Times New Roman" w:cs="Times New Roman"/>
          <w:b/>
          <w:bCs/>
          <w:color w:val="215E99" w:themeColor="text2" w:themeTint="BF"/>
          <w:sz w:val="24"/>
          <w:szCs w:val="24"/>
        </w:rPr>
      </w:pPr>
    </w:p>
    <w:p w14:paraId="5D3D532A" w14:textId="77777777" w:rsidR="0046564A" w:rsidRDefault="0046564A" w:rsidP="001A7608">
      <w:pPr>
        <w:spacing w:line="240" w:lineRule="auto"/>
        <w:jc w:val="center"/>
        <w:rPr>
          <w:rFonts w:ascii="Arial" w:hAnsi="Arial" w:cs="Arial"/>
          <w:b/>
          <w:bCs/>
          <w:color w:val="215E99" w:themeColor="text2" w:themeTint="BF"/>
          <w:sz w:val="36"/>
          <w:szCs w:val="36"/>
        </w:rPr>
      </w:pPr>
    </w:p>
    <w:p w14:paraId="2583D722" w14:textId="77777777" w:rsidR="0046564A" w:rsidRDefault="0046564A" w:rsidP="001A7608">
      <w:pPr>
        <w:spacing w:line="240" w:lineRule="auto"/>
        <w:jc w:val="center"/>
        <w:rPr>
          <w:rFonts w:ascii="Arial" w:hAnsi="Arial" w:cs="Arial"/>
          <w:b/>
          <w:bCs/>
          <w:color w:val="215E99" w:themeColor="text2" w:themeTint="BF"/>
          <w:sz w:val="36"/>
          <w:szCs w:val="36"/>
        </w:rPr>
      </w:pPr>
    </w:p>
    <w:p w14:paraId="4A03CDAB" w14:textId="77777777" w:rsidR="0046564A" w:rsidRDefault="0046564A" w:rsidP="001A7608">
      <w:pPr>
        <w:spacing w:line="240" w:lineRule="auto"/>
        <w:jc w:val="center"/>
        <w:rPr>
          <w:rFonts w:ascii="Arial" w:hAnsi="Arial" w:cs="Arial"/>
          <w:b/>
          <w:bCs/>
          <w:color w:val="215E99" w:themeColor="text2" w:themeTint="BF"/>
          <w:sz w:val="36"/>
          <w:szCs w:val="36"/>
        </w:rPr>
      </w:pPr>
    </w:p>
    <w:p w14:paraId="0BB321D6" w14:textId="77777777" w:rsidR="0046564A" w:rsidRDefault="0046564A" w:rsidP="001A7608">
      <w:pPr>
        <w:spacing w:line="240" w:lineRule="auto"/>
        <w:jc w:val="center"/>
        <w:rPr>
          <w:rFonts w:ascii="Arial" w:hAnsi="Arial" w:cs="Arial"/>
          <w:b/>
          <w:bCs/>
          <w:color w:val="215E99" w:themeColor="text2" w:themeTint="BF"/>
          <w:sz w:val="36"/>
          <w:szCs w:val="36"/>
        </w:rPr>
      </w:pPr>
    </w:p>
    <w:p w14:paraId="2F47DC9E" w14:textId="77777777" w:rsidR="0046564A" w:rsidRDefault="0046564A" w:rsidP="001A7608">
      <w:pPr>
        <w:spacing w:line="240" w:lineRule="auto"/>
        <w:jc w:val="center"/>
        <w:rPr>
          <w:rFonts w:ascii="Arial" w:hAnsi="Arial" w:cs="Arial"/>
          <w:b/>
          <w:bCs/>
          <w:color w:val="215E99" w:themeColor="text2" w:themeTint="BF"/>
          <w:sz w:val="36"/>
          <w:szCs w:val="36"/>
        </w:rPr>
      </w:pPr>
    </w:p>
    <w:p w14:paraId="3384C51C" w14:textId="77777777" w:rsidR="0046564A" w:rsidRDefault="0046564A" w:rsidP="001A7608">
      <w:pPr>
        <w:spacing w:line="240" w:lineRule="auto"/>
        <w:jc w:val="center"/>
        <w:rPr>
          <w:rFonts w:ascii="Arial" w:hAnsi="Arial" w:cs="Arial"/>
          <w:b/>
          <w:bCs/>
          <w:color w:val="215E99" w:themeColor="text2" w:themeTint="BF"/>
          <w:sz w:val="36"/>
          <w:szCs w:val="36"/>
        </w:rPr>
      </w:pPr>
    </w:p>
    <w:p w14:paraId="6AF2D68E" w14:textId="77777777" w:rsidR="0046564A" w:rsidRDefault="0046564A" w:rsidP="001A7608">
      <w:pPr>
        <w:spacing w:line="240" w:lineRule="auto"/>
        <w:jc w:val="center"/>
        <w:rPr>
          <w:rFonts w:ascii="Arial" w:hAnsi="Arial" w:cs="Arial"/>
          <w:b/>
          <w:bCs/>
          <w:color w:val="215E99" w:themeColor="text2" w:themeTint="BF"/>
          <w:sz w:val="36"/>
          <w:szCs w:val="36"/>
        </w:rPr>
      </w:pPr>
    </w:p>
    <w:p w14:paraId="73C056F1" w14:textId="77777777" w:rsidR="0046564A" w:rsidRDefault="0046564A" w:rsidP="001A7608">
      <w:pPr>
        <w:spacing w:line="240" w:lineRule="auto"/>
        <w:jc w:val="center"/>
        <w:rPr>
          <w:rFonts w:ascii="Arial" w:hAnsi="Arial" w:cs="Arial"/>
          <w:b/>
          <w:bCs/>
          <w:color w:val="215E99" w:themeColor="text2" w:themeTint="BF"/>
          <w:sz w:val="36"/>
          <w:szCs w:val="36"/>
        </w:rPr>
      </w:pPr>
    </w:p>
    <w:p w14:paraId="52243493" w14:textId="77777777" w:rsidR="0046564A" w:rsidRDefault="0046564A" w:rsidP="001A7608">
      <w:pPr>
        <w:spacing w:line="240" w:lineRule="auto"/>
        <w:jc w:val="center"/>
        <w:rPr>
          <w:rFonts w:ascii="Arial" w:hAnsi="Arial" w:cs="Arial"/>
          <w:b/>
          <w:bCs/>
          <w:color w:val="215E99" w:themeColor="text2" w:themeTint="BF"/>
          <w:sz w:val="36"/>
          <w:szCs w:val="36"/>
        </w:rPr>
      </w:pPr>
    </w:p>
    <w:p w14:paraId="534D6642" w14:textId="77777777" w:rsidR="0036422F" w:rsidRDefault="0036422F" w:rsidP="0036422F">
      <w:pPr>
        <w:spacing w:line="240" w:lineRule="auto"/>
        <w:jc w:val="center"/>
        <w:rPr>
          <w:rFonts w:ascii="Arial" w:hAnsi="Arial" w:cs="Arial"/>
          <w:b/>
          <w:bCs/>
          <w:color w:val="215E99" w:themeColor="text2" w:themeTint="BF"/>
          <w:sz w:val="36"/>
          <w:szCs w:val="36"/>
        </w:rPr>
      </w:pPr>
    </w:p>
    <w:bookmarkStart w:id="4" w:name="_Toc182236263"/>
    <w:p w14:paraId="69BCBD1C" w14:textId="71A679FC" w:rsidR="00E262B5" w:rsidRDefault="0036422F" w:rsidP="00097D99">
      <w:pPr>
        <w:pStyle w:val="Heading1"/>
        <w:jc w:val="right"/>
        <w:rPr>
          <w:rFonts w:eastAsia="Calibri"/>
          <w:b/>
          <w:bCs/>
          <w:color w:val="215E99" w:themeColor="text2" w:themeTint="BF"/>
          <w:sz w:val="48"/>
          <w:szCs w:val="48"/>
        </w:rPr>
      </w:pPr>
      <w:r w:rsidRPr="00E262B5">
        <w:rPr>
          <w:b/>
          <w:bCs/>
          <w:noProof/>
          <w:color w:val="215E99" w:themeColor="text2" w:themeTint="BF"/>
          <w:sz w:val="48"/>
          <w:szCs w:val="48"/>
        </w:rPr>
        <w:lastRenderedPageBreak/>
        <mc:AlternateContent>
          <mc:Choice Requires="wps">
            <w:drawing>
              <wp:anchor distT="0" distB="0" distL="114300" distR="114300" simplePos="0" relativeHeight="251688960" behindDoc="0" locked="0" layoutInCell="1" allowOverlap="1" wp14:anchorId="778A4E5D" wp14:editId="0FED3CED">
                <wp:simplePos x="0" y="0"/>
                <wp:positionH relativeFrom="column">
                  <wp:posOffset>0</wp:posOffset>
                </wp:positionH>
                <wp:positionV relativeFrom="paragraph">
                  <wp:posOffset>565785</wp:posOffset>
                </wp:positionV>
                <wp:extent cx="5741670" cy="0"/>
                <wp:effectExtent l="0" t="0" r="0" b="0"/>
                <wp:wrapSquare wrapText="bothSides"/>
                <wp:docPr id="1124541480" name="Straight Connector 2"/>
                <wp:cNvGraphicFramePr/>
                <a:graphic xmlns:a="http://schemas.openxmlformats.org/drawingml/2006/main">
                  <a:graphicData uri="http://schemas.microsoft.com/office/word/2010/wordprocessingShape">
                    <wps:wsp>
                      <wps:cNvCnPr/>
                      <wps:spPr>
                        <a:xfrm flipH="1">
                          <a:off x="0" y="0"/>
                          <a:ext cx="57416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B66B511" id="Straight Connector 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0,44.55pt" to="452.1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" strokecolor="black [3200]" strokeweight="1.5pt">
                <v:stroke joinstyle="miter"/>
                <w10:wrap type="square"/>
              </v:line>
            </w:pict>
          </mc:Fallback>
        </mc:AlternateContent>
      </w:r>
      <w:r w:rsidRPr="00E262B5">
        <w:rPr>
          <w:rFonts w:eastAsia="Calibri"/>
          <w:b/>
          <w:bCs/>
          <w:color w:val="215E99" w:themeColor="text2" w:themeTint="BF"/>
          <w:sz w:val="48"/>
          <w:szCs w:val="48"/>
        </w:rPr>
        <w:t>List of Figure</w:t>
      </w:r>
      <w:r w:rsidR="00A51560">
        <w:rPr>
          <w:rFonts w:eastAsia="Calibri"/>
          <w:b/>
          <w:bCs/>
          <w:color w:val="215E99" w:themeColor="text2" w:themeTint="BF"/>
          <w:sz w:val="48"/>
          <w:szCs w:val="48"/>
        </w:rPr>
        <w:t>s</w:t>
      </w:r>
      <w:bookmarkEnd w:id="4"/>
    </w:p>
    <w:p w14:paraId="7CE8731E" w14:textId="77777777" w:rsidR="001D6247" w:rsidRPr="001D6247" w:rsidRDefault="001D6247" w:rsidP="001D6247"/>
    <w:tbl>
      <w:tblPr>
        <w:tblStyle w:val="TableGrid"/>
        <w:tblW w:w="0" w:type="auto"/>
        <w:tblLook w:val="04A0" w:firstRow="1" w:lastRow="0" w:firstColumn="1" w:lastColumn="0" w:noHBand="0" w:noVBand="1"/>
      </w:tblPr>
      <w:tblGrid>
        <w:gridCol w:w="1413"/>
        <w:gridCol w:w="6237"/>
        <w:gridCol w:w="1366"/>
      </w:tblGrid>
      <w:tr w:rsidR="001D6247" w14:paraId="2F074550" w14:textId="77777777" w:rsidTr="00373777">
        <w:trPr>
          <w:trHeight w:val="451"/>
        </w:trPr>
        <w:tc>
          <w:tcPr>
            <w:tcW w:w="1413" w:type="dxa"/>
            <w:shd w:val="clear" w:color="auto" w:fill="D1D1D1" w:themeFill="background2" w:themeFillShade="E6"/>
            <w:vAlign w:val="center"/>
          </w:tcPr>
          <w:p w14:paraId="293BA626" w14:textId="2C9792A5" w:rsidR="001D6247" w:rsidRDefault="001D6247" w:rsidP="001B7C80">
            <w:pPr>
              <w:spacing w:line="480" w:lineRule="auto"/>
              <w:jc w:val="center"/>
              <w:rPr>
                <w:rFonts w:ascii="Times New Roman" w:eastAsia="Calibri" w:hAnsi="Times New Roman" w:cs="Times New Roman"/>
                <w:b/>
                <w:color w:val="215E99" w:themeColor="text2" w:themeTint="BF"/>
                <w:sz w:val="24"/>
                <w:szCs w:val="24"/>
              </w:rPr>
            </w:pPr>
            <w:r>
              <w:rPr>
                <w:rFonts w:ascii="Times New Roman" w:eastAsia="Calibri" w:hAnsi="Times New Roman" w:cs="Times New Roman"/>
                <w:b/>
                <w:color w:val="215E99" w:themeColor="text2" w:themeTint="BF"/>
                <w:sz w:val="24"/>
                <w:szCs w:val="24"/>
              </w:rPr>
              <w:t>Figure</w:t>
            </w:r>
            <w:r w:rsidR="00373777">
              <w:rPr>
                <w:rFonts w:ascii="Times New Roman" w:eastAsia="Calibri" w:hAnsi="Times New Roman" w:cs="Times New Roman"/>
                <w:b/>
                <w:color w:val="215E99" w:themeColor="text2" w:themeTint="BF"/>
                <w:sz w:val="24"/>
                <w:szCs w:val="24"/>
              </w:rPr>
              <w:t xml:space="preserve"> No.</w:t>
            </w:r>
          </w:p>
        </w:tc>
        <w:tc>
          <w:tcPr>
            <w:tcW w:w="6237" w:type="dxa"/>
            <w:shd w:val="clear" w:color="auto" w:fill="D1D1D1" w:themeFill="background2" w:themeFillShade="E6"/>
            <w:vAlign w:val="center"/>
          </w:tcPr>
          <w:p w14:paraId="7061C077" w14:textId="13978594" w:rsidR="001D6247" w:rsidRDefault="001D6247" w:rsidP="001B7C80">
            <w:pPr>
              <w:spacing w:line="480" w:lineRule="auto"/>
              <w:jc w:val="center"/>
              <w:rPr>
                <w:rFonts w:ascii="Times New Roman" w:eastAsia="Calibri" w:hAnsi="Times New Roman" w:cs="Times New Roman"/>
                <w:b/>
                <w:color w:val="215E99" w:themeColor="text2" w:themeTint="BF"/>
                <w:sz w:val="24"/>
                <w:szCs w:val="24"/>
              </w:rPr>
            </w:pPr>
            <w:r>
              <w:rPr>
                <w:rFonts w:ascii="Times New Roman" w:eastAsia="Calibri" w:hAnsi="Times New Roman" w:cs="Times New Roman"/>
                <w:b/>
                <w:color w:val="215E99" w:themeColor="text2" w:themeTint="BF"/>
                <w:sz w:val="24"/>
                <w:szCs w:val="24"/>
              </w:rPr>
              <w:t>Caption</w:t>
            </w:r>
          </w:p>
        </w:tc>
        <w:tc>
          <w:tcPr>
            <w:tcW w:w="1366" w:type="dxa"/>
            <w:shd w:val="clear" w:color="auto" w:fill="D1D1D1" w:themeFill="background2" w:themeFillShade="E6"/>
            <w:vAlign w:val="center"/>
          </w:tcPr>
          <w:p w14:paraId="71218C10" w14:textId="7B2A7D56" w:rsidR="001D6247" w:rsidRDefault="001D6247" w:rsidP="001B7C80">
            <w:pPr>
              <w:spacing w:line="480" w:lineRule="auto"/>
              <w:jc w:val="center"/>
              <w:rPr>
                <w:rFonts w:ascii="Times New Roman" w:eastAsia="Calibri" w:hAnsi="Times New Roman" w:cs="Times New Roman"/>
                <w:b/>
                <w:color w:val="215E99" w:themeColor="text2" w:themeTint="BF"/>
                <w:sz w:val="24"/>
                <w:szCs w:val="24"/>
              </w:rPr>
            </w:pPr>
            <w:r>
              <w:rPr>
                <w:rFonts w:ascii="Times New Roman" w:eastAsia="Calibri" w:hAnsi="Times New Roman" w:cs="Times New Roman"/>
                <w:b/>
                <w:color w:val="215E99" w:themeColor="text2" w:themeTint="BF"/>
                <w:sz w:val="24"/>
                <w:szCs w:val="24"/>
              </w:rPr>
              <w:t>Page No.</w:t>
            </w:r>
          </w:p>
        </w:tc>
      </w:tr>
      <w:tr w:rsidR="001D6247" w14:paraId="3A422467" w14:textId="77777777" w:rsidTr="00373777">
        <w:trPr>
          <w:trHeight w:val="459"/>
        </w:trPr>
        <w:tc>
          <w:tcPr>
            <w:tcW w:w="1413" w:type="dxa"/>
            <w:vAlign w:val="center"/>
          </w:tcPr>
          <w:p w14:paraId="44FADF82" w14:textId="7C0996FB" w:rsidR="001D6247" w:rsidRPr="001D6247" w:rsidRDefault="00823D54" w:rsidP="00FB5B0C">
            <w:pPr>
              <w:spacing w:line="480" w:lineRule="auto"/>
              <w:jc w:val="left"/>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w:t>
            </w:r>
            <w:r w:rsidR="001D6247" w:rsidRPr="001D6247">
              <w:rPr>
                <w:rFonts w:ascii="Times New Roman" w:eastAsia="Calibri" w:hAnsi="Times New Roman" w:cs="Times New Roman"/>
                <w:bCs/>
                <w:color w:val="000000" w:themeColor="text1"/>
                <w:sz w:val="24"/>
                <w:szCs w:val="24"/>
              </w:rPr>
              <w:t>.1</w:t>
            </w:r>
          </w:p>
        </w:tc>
        <w:tc>
          <w:tcPr>
            <w:tcW w:w="6237" w:type="dxa"/>
            <w:vAlign w:val="center"/>
          </w:tcPr>
          <w:p w14:paraId="675D6912" w14:textId="44279E7B" w:rsidR="001D6247" w:rsidRPr="00A51560" w:rsidRDefault="00A51560" w:rsidP="000B5EC5">
            <w:pPr>
              <w:spacing w:line="480" w:lineRule="auto"/>
              <w:jc w:val="left"/>
              <w:rPr>
                <w:rFonts w:ascii="Times New Roman" w:eastAsia="Calibri" w:hAnsi="Times New Roman" w:cs="Times New Roman"/>
                <w:bCs/>
                <w:color w:val="215E99" w:themeColor="text2" w:themeTint="BF"/>
                <w:sz w:val="24"/>
                <w:szCs w:val="24"/>
              </w:rPr>
            </w:pPr>
            <w:r w:rsidRPr="00A51560">
              <w:rPr>
                <w:rFonts w:ascii="Times New Roman" w:eastAsia="Calibri" w:hAnsi="Times New Roman" w:cs="Times New Roman"/>
                <w:bCs/>
                <w:sz w:val="24"/>
                <w:szCs w:val="24"/>
              </w:rPr>
              <w:t>3 D printing Machine</w:t>
            </w:r>
          </w:p>
        </w:tc>
        <w:tc>
          <w:tcPr>
            <w:tcW w:w="1366" w:type="dxa"/>
            <w:vAlign w:val="center"/>
          </w:tcPr>
          <w:p w14:paraId="0594D87F" w14:textId="27A3D36B" w:rsidR="001D6247" w:rsidRPr="006648CF" w:rsidRDefault="001B7C80" w:rsidP="0002583F">
            <w:pPr>
              <w:spacing w:line="480" w:lineRule="auto"/>
              <w:rPr>
                <w:rFonts w:ascii="Times New Roman" w:eastAsia="Calibri" w:hAnsi="Times New Roman" w:cs="Times New Roman"/>
                <w:bCs/>
                <w:sz w:val="24"/>
                <w:szCs w:val="24"/>
              </w:rPr>
            </w:pPr>
            <w:r w:rsidRPr="006648CF">
              <w:rPr>
                <w:rFonts w:ascii="Times New Roman" w:eastAsia="Calibri" w:hAnsi="Times New Roman" w:cs="Times New Roman"/>
                <w:bCs/>
                <w:sz w:val="24"/>
                <w:szCs w:val="24"/>
              </w:rPr>
              <w:t>12</w:t>
            </w:r>
          </w:p>
        </w:tc>
      </w:tr>
      <w:tr w:rsidR="001D6247" w14:paraId="0BB9D4F9" w14:textId="77777777" w:rsidTr="00373777">
        <w:tc>
          <w:tcPr>
            <w:tcW w:w="1413" w:type="dxa"/>
            <w:vAlign w:val="center"/>
          </w:tcPr>
          <w:p w14:paraId="167B59F7" w14:textId="572744DD" w:rsidR="001D6247" w:rsidRPr="001D6247" w:rsidRDefault="00153674" w:rsidP="00FB5B0C">
            <w:pPr>
              <w:spacing w:line="480" w:lineRule="auto"/>
              <w:jc w:val="left"/>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w:t>
            </w:r>
            <w:r w:rsidR="001D6247" w:rsidRPr="001D6247">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2</w:t>
            </w:r>
          </w:p>
        </w:tc>
        <w:tc>
          <w:tcPr>
            <w:tcW w:w="6237" w:type="dxa"/>
            <w:vAlign w:val="center"/>
          </w:tcPr>
          <w:p w14:paraId="15370457" w14:textId="031E3C20" w:rsidR="001D6247" w:rsidRPr="00A51560" w:rsidRDefault="009D6A40" w:rsidP="000B5EC5">
            <w:pPr>
              <w:spacing w:line="480" w:lineRule="auto"/>
              <w:jc w:val="left"/>
              <w:rPr>
                <w:rFonts w:ascii="Times New Roman" w:eastAsia="Calibri" w:hAnsi="Times New Roman" w:cs="Times New Roman"/>
                <w:bCs/>
                <w:sz w:val="24"/>
                <w:szCs w:val="24"/>
              </w:rPr>
            </w:pPr>
            <w:r>
              <w:rPr>
                <w:rFonts w:ascii="Times New Roman" w:eastAsia="Calibri" w:hAnsi="Times New Roman" w:cs="Times New Roman"/>
                <w:bCs/>
                <w:sz w:val="24"/>
                <w:szCs w:val="24"/>
              </w:rPr>
              <w:t>Robotics Cell for 3 D Printing</w:t>
            </w:r>
          </w:p>
        </w:tc>
        <w:tc>
          <w:tcPr>
            <w:tcW w:w="1366" w:type="dxa"/>
            <w:vAlign w:val="center"/>
          </w:tcPr>
          <w:p w14:paraId="7AAE4C80" w14:textId="385E590E" w:rsidR="001D6247" w:rsidRPr="006648CF" w:rsidRDefault="001B7C80" w:rsidP="0002583F">
            <w:pPr>
              <w:spacing w:line="480" w:lineRule="auto"/>
              <w:rPr>
                <w:rFonts w:ascii="Times New Roman" w:eastAsia="Calibri" w:hAnsi="Times New Roman" w:cs="Times New Roman"/>
                <w:bCs/>
                <w:sz w:val="24"/>
                <w:szCs w:val="24"/>
              </w:rPr>
            </w:pPr>
            <w:r w:rsidRPr="006648CF">
              <w:rPr>
                <w:rFonts w:ascii="Times New Roman" w:eastAsia="Calibri" w:hAnsi="Times New Roman" w:cs="Times New Roman"/>
                <w:bCs/>
                <w:sz w:val="24"/>
                <w:szCs w:val="24"/>
              </w:rPr>
              <w:t>14</w:t>
            </w:r>
          </w:p>
        </w:tc>
      </w:tr>
      <w:tr w:rsidR="001D6247" w14:paraId="102A3906" w14:textId="77777777" w:rsidTr="00373777">
        <w:tc>
          <w:tcPr>
            <w:tcW w:w="1413" w:type="dxa"/>
            <w:vAlign w:val="center"/>
          </w:tcPr>
          <w:p w14:paraId="732BFB58" w14:textId="74AE5885" w:rsidR="001D6247" w:rsidRPr="001D6247" w:rsidRDefault="00A51560" w:rsidP="00FB5B0C">
            <w:pPr>
              <w:spacing w:line="480" w:lineRule="auto"/>
              <w:jc w:val="left"/>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w:t>
            </w:r>
            <w:r w:rsidR="001D6247" w:rsidRPr="001D6247">
              <w:rPr>
                <w:rFonts w:ascii="Times New Roman" w:eastAsia="Calibri" w:hAnsi="Times New Roman" w:cs="Times New Roman"/>
                <w:bCs/>
                <w:color w:val="000000" w:themeColor="text1"/>
                <w:sz w:val="24"/>
                <w:szCs w:val="24"/>
              </w:rPr>
              <w:t>.</w:t>
            </w:r>
            <w:r w:rsidR="00153674">
              <w:rPr>
                <w:rFonts w:ascii="Times New Roman" w:eastAsia="Calibri" w:hAnsi="Times New Roman" w:cs="Times New Roman"/>
                <w:bCs/>
                <w:color w:val="000000" w:themeColor="text1"/>
                <w:sz w:val="24"/>
                <w:szCs w:val="24"/>
              </w:rPr>
              <w:t>1</w:t>
            </w:r>
          </w:p>
        </w:tc>
        <w:tc>
          <w:tcPr>
            <w:tcW w:w="6237" w:type="dxa"/>
            <w:vAlign w:val="center"/>
          </w:tcPr>
          <w:p w14:paraId="79564338" w14:textId="184B8DF9" w:rsidR="001D6247" w:rsidRPr="00A51560" w:rsidRDefault="00A51560" w:rsidP="000B5EC5">
            <w:pPr>
              <w:spacing w:line="480" w:lineRule="auto"/>
              <w:jc w:val="left"/>
              <w:rPr>
                <w:rFonts w:ascii="Times New Roman" w:eastAsia="Calibri" w:hAnsi="Times New Roman" w:cs="Times New Roman"/>
                <w:bCs/>
                <w:sz w:val="24"/>
                <w:szCs w:val="24"/>
              </w:rPr>
            </w:pPr>
            <w:r w:rsidRPr="00A51560">
              <w:rPr>
                <w:rFonts w:ascii="Times New Roman" w:eastAsia="Calibri" w:hAnsi="Times New Roman" w:cs="Times New Roman"/>
                <w:bCs/>
                <w:sz w:val="24"/>
                <w:szCs w:val="24"/>
              </w:rPr>
              <w:t>Power</w:t>
            </w:r>
            <w:r w:rsidR="009D6A40">
              <w:rPr>
                <w:rFonts w:ascii="Times New Roman" w:eastAsia="Calibri" w:hAnsi="Times New Roman" w:cs="Times New Roman"/>
                <w:bCs/>
                <w:sz w:val="24"/>
                <w:szCs w:val="24"/>
              </w:rPr>
              <w:t>mill Software</w:t>
            </w:r>
          </w:p>
        </w:tc>
        <w:tc>
          <w:tcPr>
            <w:tcW w:w="1366" w:type="dxa"/>
            <w:vAlign w:val="center"/>
          </w:tcPr>
          <w:p w14:paraId="7D5DBD0B" w14:textId="78981DAA" w:rsidR="001D6247" w:rsidRPr="006648CF" w:rsidRDefault="001B7C80" w:rsidP="0002583F">
            <w:pPr>
              <w:spacing w:line="480" w:lineRule="auto"/>
              <w:rPr>
                <w:rFonts w:ascii="Times New Roman" w:eastAsia="Calibri" w:hAnsi="Times New Roman" w:cs="Times New Roman"/>
                <w:bCs/>
                <w:sz w:val="24"/>
                <w:szCs w:val="24"/>
              </w:rPr>
            </w:pPr>
            <w:r w:rsidRPr="006648CF">
              <w:rPr>
                <w:rFonts w:ascii="Times New Roman" w:eastAsia="Calibri" w:hAnsi="Times New Roman" w:cs="Times New Roman"/>
                <w:bCs/>
                <w:sz w:val="24"/>
                <w:szCs w:val="24"/>
              </w:rPr>
              <w:t>14</w:t>
            </w:r>
          </w:p>
        </w:tc>
      </w:tr>
      <w:tr w:rsidR="001D6247" w14:paraId="79EFC750" w14:textId="77777777" w:rsidTr="00373777">
        <w:tc>
          <w:tcPr>
            <w:tcW w:w="1413" w:type="dxa"/>
            <w:vAlign w:val="center"/>
          </w:tcPr>
          <w:p w14:paraId="3EDA4F8E" w14:textId="6DA3C9F5" w:rsidR="001D6247" w:rsidRPr="001D6247" w:rsidRDefault="00153674" w:rsidP="00FB5B0C">
            <w:pPr>
              <w:spacing w:line="480" w:lineRule="auto"/>
              <w:jc w:val="left"/>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w:t>
            </w:r>
            <w:r w:rsidR="001D6247" w:rsidRPr="001D6247">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2</w:t>
            </w:r>
          </w:p>
        </w:tc>
        <w:tc>
          <w:tcPr>
            <w:tcW w:w="6237" w:type="dxa"/>
            <w:vAlign w:val="center"/>
          </w:tcPr>
          <w:p w14:paraId="582AD326" w14:textId="148171E0" w:rsidR="001D6247" w:rsidRPr="000B5EC5" w:rsidRDefault="009D6A40" w:rsidP="000B5EC5">
            <w:pPr>
              <w:spacing w:line="480" w:lineRule="auto"/>
              <w:jc w:val="left"/>
              <w:rPr>
                <w:rFonts w:ascii="Times New Roman" w:eastAsia="Calibri" w:hAnsi="Times New Roman" w:cs="Times New Roman"/>
                <w:bCs/>
                <w:sz w:val="24"/>
                <w:szCs w:val="24"/>
              </w:rPr>
            </w:pPr>
            <w:r w:rsidRPr="000B5EC5">
              <w:rPr>
                <w:rFonts w:ascii="Times New Roman" w:eastAsia="Calibri" w:hAnsi="Times New Roman" w:cs="Times New Roman"/>
                <w:bCs/>
                <w:sz w:val="24"/>
                <w:szCs w:val="24"/>
              </w:rPr>
              <w:t>Powershape Software</w:t>
            </w:r>
          </w:p>
        </w:tc>
        <w:tc>
          <w:tcPr>
            <w:tcW w:w="1366" w:type="dxa"/>
            <w:vAlign w:val="center"/>
          </w:tcPr>
          <w:p w14:paraId="7DF34D77" w14:textId="5D3172FC" w:rsidR="001D6247" w:rsidRPr="006648CF" w:rsidRDefault="001B7C80" w:rsidP="0002583F">
            <w:pPr>
              <w:spacing w:line="480" w:lineRule="auto"/>
              <w:rPr>
                <w:rFonts w:ascii="Times New Roman" w:eastAsia="Calibri" w:hAnsi="Times New Roman" w:cs="Times New Roman"/>
                <w:bCs/>
                <w:sz w:val="24"/>
                <w:szCs w:val="24"/>
              </w:rPr>
            </w:pPr>
            <w:r w:rsidRPr="006648CF">
              <w:rPr>
                <w:rFonts w:ascii="Times New Roman" w:eastAsia="Calibri" w:hAnsi="Times New Roman" w:cs="Times New Roman"/>
                <w:bCs/>
                <w:sz w:val="24"/>
                <w:szCs w:val="24"/>
              </w:rPr>
              <w:t xml:space="preserve">15 </w:t>
            </w:r>
          </w:p>
        </w:tc>
      </w:tr>
      <w:tr w:rsidR="00153674" w14:paraId="3B31C4EE" w14:textId="77777777" w:rsidTr="00373777">
        <w:tc>
          <w:tcPr>
            <w:tcW w:w="1413" w:type="dxa"/>
            <w:vAlign w:val="center"/>
          </w:tcPr>
          <w:p w14:paraId="5C3361AD" w14:textId="58875BB8" w:rsidR="00153674" w:rsidRDefault="00153674" w:rsidP="00FB5B0C">
            <w:pPr>
              <w:spacing w:line="480" w:lineRule="auto"/>
              <w:jc w:val="left"/>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2.3</w:t>
            </w:r>
          </w:p>
        </w:tc>
        <w:tc>
          <w:tcPr>
            <w:tcW w:w="6237" w:type="dxa"/>
            <w:vAlign w:val="center"/>
          </w:tcPr>
          <w:p w14:paraId="3A3710CD" w14:textId="1F60EA32" w:rsidR="00153674" w:rsidRPr="000B5EC5" w:rsidRDefault="009D6A40" w:rsidP="000B5EC5">
            <w:pPr>
              <w:spacing w:line="480" w:lineRule="auto"/>
              <w:jc w:val="left"/>
              <w:rPr>
                <w:rFonts w:ascii="Times New Roman" w:eastAsia="Calibri" w:hAnsi="Times New Roman" w:cs="Times New Roman"/>
                <w:bCs/>
                <w:sz w:val="24"/>
                <w:szCs w:val="24"/>
              </w:rPr>
            </w:pPr>
            <w:r w:rsidRPr="000B5EC5">
              <w:rPr>
                <w:rFonts w:ascii="Times New Roman" w:eastAsia="Calibri" w:hAnsi="Times New Roman" w:cs="Times New Roman"/>
                <w:bCs/>
                <w:sz w:val="24"/>
                <w:szCs w:val="24"/>
              </w:rPr>
              <w:t>UltimakerCura</w:t>
            </w:r>
          </w:p>
        </w:tc>
        <w:tc>
          <w:tcPr>
            <w:tcW w:w="1366" w:type="dxa"/>
            <w:vAlign w:val="center"/>
          </w:tcPr>
          <w:p w14:paraId="6D8C51FA" w14:textId="77777777" w:rsidR="00153674" w:rsidRPr="006648CF" w:rsidRDefault="00153674" w:rsidP="0002583F">
            <w:pPr>
              <w:spacing w:line="480" w:lineRule="auto"/>
              <w:rPr>
                <w:rFonts w:ascii="Times New Roman" w:eastAsia="Calibri" w:hAnsi="Times New Roman" w:cs="Times New Roman"/>
                <w:bCs/>
                <w:sz w:val="24"/>
                <w:szCs w:val="24"/>
              </w:rPr>
            </w:pPr>
          </w:p>
        </w:tc>
      </w:tr>
      <w:tr w:rsidR="001D6247" w14:paraId="0F23DE07" w14:textId="77777777" w:rsidTr="00373777">
        <w:tc>
          <w:tcPr>
            <w:tcW w:w="1413" w:type="dxa"/>
            <w:vAlign w:val="center"/>
          </w:tcPr>
          <w:p w14:paraId="7EBE3647" w14:textId="723E178C" w:rsidR="001D6247" w:rsidRPr="001D6247" w:rsidRDefault="00153674" w:rsidP="00FB5B0C">
            <w:pPr>
              <w:spacing w:line="480" w:lineRule="auto"/>
              <w:jc w:val="left"/>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2.4</w:t>
            </w:r>
          </w:p>
        </w:tc>
        <w:tc>
          <w:tcPr>
            <w:tcW w:w="6237" w:type="dxa"/>
            <w:vAlign w:val="center"/>
          </w:tcPr>
          <w:p w14:paraId="6235497D" w14:textId="7129792D" w:rsidR="001D6247" w:rsidRPr="000B5EC5" w:rsidRDefault="000B5EC5" w:rsidP="000B5EC5">
            <w:pPr>
              <w:spacing w:line="480" w:lineRule="auto"/>
              <w:jc w:val="left"/>
              <w:rPr>
                <w:rFonts w:ascii="Times New Roman" w:eastAsia="Calibri" w:hAnsi="Times New Roman" w:cs="Times New Roman"/>
                <w:bCs/>
                <w:sz w:val="24"/>
                <w:szCs w:val="24"/>
              </w:rPr>
            </w:pPr>
            <w:r w:rsidRPr="000B5EC5">
              <w:rPr>
                <w:rFonts w:ascii="Times New Roman" w:eastAsia="Calibri" w:hAnsi="Times New Roman" w:cs="Times New Roman"/>
                <w:bCs/>
                <w:sz w:val="24"/>
                <w:szCs w:val="24"/>
              </w:rPr>
              <w:t>3 D printing Process from CAD Model</w:t>
            </w:r>
          </w:p>
        </w:tc>
        <w:tc>
          <w:tcPr>
            <w:tcW w:w="1366" w:type="dxa"/>
            <w:vAlign w:val="center"/>
          </w:tcPr>
          <w:p w14:paraId="31511874" w14:textId="3F835C31" w:rsidR="001D6247" w:rsidRPr="006648CF" w:rsidRDefault="001B7C80" w:rsidP="0002583F">
            <w:pPr>
              <w:spacing w:line="480" w:lineRule="auto"/>
              <w:rPr>
                <w:rFonts w:ascii="Times New Roman" w:eastAsia="Calibri" w:hAnsi="Times New Roman" w:cs="Times New Roman"/>
                <w:bCs/>
                <w:sz w:val="24"/>
                <w:szCs w:val="24"/>
              </w:rPr>
            </w:pPr>
            <w:r w:rsidRPr="006648CF">
              <w:rPr>
                <w:rFonts w:ascii="Times New Roman" w:eastAsia="Calibri" w:hAnsi="Times New Roman" w:cs="Times New Roman"/>
                <w:bCs/>
                <w:sz w:val="24"/>
                <w:szCs w:val="24"/>
              </w:rPr>
              <w:t>15</w:t>
            </w:r>
          </w:p>
        </w:tc>
      </w:tr>
      <w:tr w:rsidR="000B5EC5" w14:paraId="62A1FC93" w14:textId="77777777" w:rsidTr="00373777">
        <w:tc>
          <w:tcPr>
            <w:tcW w:w="1413" w:type="dxa"/>
            <w:vAlign w:val="center"/>
          </w:tcPr>
          <w:p w14:paraId="6E097BBF" w14:textId="307942C5" w:rsidR="000B5EC5" w:rsidRPr="001D6247" w:rsidRDefault="000B5EC5" w:rsidP="00FB5B0C">
            <w:pPr>
              <w:spacing w:line="480" w:lineRule="auto"/>
              <w:jc w:val="left"/>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w:t>
            </w:r>
            <w:r w:rsidRPr="001D6247">
              <w:rPr>
                <w:rFonts w:ascii="Times New Roman" w:eastAsia="Calibri" w:hAnsi="Times New Roman" w:cs="Times New Roman"/>
                <w:bCs/>
                <w:color w:val="000000" w:themeColor="text1"/>
                <w:sz w:val="24"/>
                <w:szCs w:val="24"/>
              </w:rPr>
              <w:t>.5</w:t>
            </w:r>
          </w:p>
        </w:tc>
        <w:tc>
          <w:tcPr>
            <w:tcW w:w="6237" w:type="dxa"/>
            <w:vAlign w:val="center"/>
          </w:tcPr>
          <w:p w14:paraId="7CDD39FB" w14:textId="018C015B" w:rsidR="000B5EC5" w:rsidRPr="000B5EC5" w:rsidRDefault="000B5EC5" w:rsidP="000B5EC5">
            <w:pPr>
              <w:spacing w:line="480" w:lineRule="auto"/>
              <w:jc w:val="left"/>
              <w:rPr>
                <w:rFonts w:ascii="Times New Roman" w:eastAsia="Calibri" w:hAnsi="Times New Roman" w:cs="Times New Roman"/>
                <w:bCs/>
                <w:sz w:val="24"/>
                <w:szCs w:val="24"/>
              </w:rPr>
            </w:pPr>
            <w:r w:rsidRPr="000B5EC5">
              <w:rPr>
                <w:rFonts w:ascii="Times New Roman" w:eastAsia="Calibri" w:hAnsi="Times New Roman" w:cs="Times New Roman"/>
                <w:bCs/>
                <w:sz w:val="24"/>
                <w:szCs w:val="24"/>
              </w:rPr>
              <w:t>3 D printing Process from CAD Model</w:t>
            </w:r>
          </w:p>
        </w:tc>
        <w:tc>
          <w:tcPr>
            <w:tcW w:w="1366" w:type="dxa"/>
            <w:vAlign w:val="center"/>
          </w:tcPr>
          <w:p w14:paraId="4E064C17" w14:textId="6C749DE5" w:rsidR="000B5EC5" w:rsidRPr="006648CF" w:rsidRDefault="000B5EC5" w:rsidP="000B5EC5">
            <w:pPr>
              <w:spacing w:line="480" w:lineRule="auto"/>
              <w:rPr>
                <w:rFonts w:ascii="Times New Roman" w:eastAsia="Calibri" w:hAnsi="Times New Roman" w:cs="Times New Roman"/>
                <w:bCs/>
                <w:sz w:val="24"/>
                <w:szCs w:val="24"/>
              </w:rPr>
            </w:pPr>
            <w:r w:rsidRPr="006648CF">
              <w:rPr>
                <w:rFonts w:ascii="Times New Roman" w:eastAsia="Calibri" w:hAnsi="Times New Roman" w:cs="Times New Roman"/>
                <w:bCs/>
                <w:sz w:val="24"/>
                <w:szCs w:val="24"/>
              </w:rPr>
              <w:t>15</w:t>
            </w:r>
          </w:p>
        </w:tc>
      </w:tr>
      <w:tr w:rsidR="000B5EC5" w14:paraId="2516B1C2" w14:textId="77777777" w:rsidTr="00373777">
        <w:tc>
          <w:tcPr>
            <w:tcW w:w="1413" w:type="dxa"/>
            <w:vAlign w:val="center"/>
          </w:tcPr>
          <w:p w14:paraId="7B6374A8" w14:textId="15A0E6EE" w:rsidR="000B5EC5" w:rsidRPr="001D6247" w:rsidRDefault="000B5EC5" w:rsidP="00FB5B0C">
            <w:pPr>
              <w:spacing w:line="480" w:lineRule="auto"/>
              <w:jc w:val="left"/>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w:t>
            </w:r>
            <w:r w:rsidRPr="001D6247">
              <w:rPr>
                <w:rFonts w:ascii="Times New Roman" w:eastAsia="Calibri" w:hAnsi="Times New Roman" w:cs="Times New Roman"/>
                <w:bCs/>
                <w:color w:val="000000" w:themeColor="text1"/>
                <w:sz w:val="24"/>
                <w:szCs w:val="24"/>
              </w:rPr>
              <w:t>.6</w:t>
            </w:r>
          </w:p>
        </w:tc>
        <w:tc>
          <w:tcPr>
            <w:tcW w:w="6237" w:type="dxa"/>
            <w:vAlign w:val="center"/>
          </w:tcPr>
          <w:p w14:paraId="317F4865" w14:textId="44DDC318" w:rsidR="000B5EC5" w:rsidRPr="00FB5B0C" w:rsidRDefault="00FB5B0C" w:rsidP="000B5EC5">
            <w:pPr>
              <w:spacing w:line="480" w:lineRule="auto"/>
              <w:rPr>
                <w:rFonts w:ascii="Times New Roman" w:eastAsia="Calibri" w:hAnsi="Times New Roman" w:cs="Times New Roman"/>
                <w:bCs/>
                <w:sz w:val="24"/>
                <w:szCs w:val="24"/>
              </w:rPr>
            </w:pPr>
            <w:r w:rsidRPr="00FB5B0C">
              <w:rPr>
                <w:rFonts w:ascii="Times New Roman" w:eastAsia="Calibri" w:hAnsi="Times New Roman" w:cs="Times New Roman"/>
                <w:bCs/>
                <w:sz w:val="24"/>
                <w:szCs w:val="24"/>
              </w:rPr>
              <w:t>Slicing of CAD Model</w:t>
            </w:r>
          </w:p>
        </w:tc>
        <w:tc>
          <w:tcPr>
            <w:tcW w:w="1366" w:type="dxa"/>
            <w:vAlign w:val="center"/>
          </w:tcPr>
          <w:p w14:paraId="7B090BCD" w14:textId="63B68744" w:rsidR="000B5EC5" w:rsidRPr="006648CF" w:rsidRDefault="000B5EC5" w:rsidP="000B5EC5">
            <w:pPr>
              <w:spacing w:line="480" w:lineRule="auto"/>
              <w:rPr>
                <w:rFonts w:ascii="Times New Roman" w:eastAsia="Calibri" w:hAnsi="Times New Roman" w:cs="Times New Roman"/>
                <w:bCs/>
                <w:sz w:val="24"/>
                <w:szCs w:val="24"/>
              </w:rPr>
            </w:pPr>
            <w:r w:rsidRPr="006648CF">
              <w:rPr>
                <w:rFonts w:ascii="Times New Roman" w:eastAsia="Calibri" w:hAnsi="Times New Roman" w:cs="Times New Roman"/>
                <w:bCs/>
                <w:sz w:val="24"/>
                <w:szCs w:val="24"/>
              </w:rPr>
              <w:t>15</w:t>
            </w:r>
          </w:p>
        </w:tc>
      </w:tr>
      <w:tr w:rsidR="000B5EC5" w14:paraId="576C73AD" w14:textId="77777777" w:rsidTr="00373777">
        <w:trPr>
          <w:trHeight w:val="204"/>
        </w:trPr>
        <w:tc>
          <w:tcPr>
            <w:tcW w:w="1413" w:type="dxa"/>
            <w:vAlign w:val="center"/>
          </w:tcPr>
          <w:p w14:paraId="18990D2C" w14:textId="0CA9DA36" w:rsidR="000B5EC5" w:rsidRPr="001D6247" w:rsidRDefault="000B5EC5" w:rsidP="000B5EC5">
            <w:pPr>
              <w:spacing w:line="480" w:lineRule="auto"/>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w:t>
            </w:r>
            <w:r w:rsidRPr="001D6247">
              <w:rPr>
                <w:rFonts w:ascii="Times New Roman" w:eastAsia="Calibri" w:hAnsi="Times New Roman" w:cs="Times New Roman"/>
                <w:bCs/>
                <w:color w:val="000000" w:themeColor="text1"/>
                <w:sz w:val="24"/>
                <w:szCs w:val="24"/>
              </w:rPr>
              <w:t>.7</w:t>
            </w:r>
          </w:p>
        </w:tc>
        <w:tc>
          <w:tcPr>
            <w:tcW w:w="6237" w:type="dxa"/>
            <w:vAlign w:val="center"/>
          </w:tcPr>
          <w:p w14:paraId="429B019D" w14:textId="4F13EB83" w:rsidR="000B5EC5" w:rsidRPr="00FB5B0C" w:rsidRDefault="00FB5B0C" w:rsidP="000B5EC5">
            <w:pPr>
              <w:spacing w:line="480" w:lineRule="auto"/>
              <w:rPr>
                <w:rFonts w:ascii="Times New Roman" w:eastAsia="Calibri" w:hAnsi="Times New Roman" w:cs="Times New Roman"/>
                <w:bCs/>
                <w:sz w:val="24"/>
                <w:szCs w:val="24"/>
              </w:rPr>
            </w:pPr>
            <w:r w:rsidRPr="00FB5B0C">
              <w:rPr>
                <w:rFonts w:ascii="Times New Roman" w:eastAsia="Calibri" w:hAnsi="Times New Roman" w:cs="Times New Roman"/>
                <w:bCs/>
                <w:sz w:val="24"/>
                <w:szCs w:val="24"/>
              </w:rPr>
              <w:t>Medial Axis Transform (MAT) of Different Contour</w:t>
            </w:r>
          </w:p>
        </w:tc>
        <w:tc>
          <w:tcPr>
            <w:tcW w:w="1366" w:type="dxa"/>
            <w:vAlign w:val="center"/>
          </w:tcPr>
          <w:p w14:paraId="4F99B974" w14:textId="2738B628" w:rsidR="000B5EC5" w:rsidRPr="006648CF" w:rsidRDefault="000B5EC5" w:rsidP="000B5EC5">
            <w:pPr>
              <w:spacing w:line="480" w:lineRule="auto"/>
              <w:rPr>
                <w:rFonts w:ascii="Times New Roman" w:eastAsia="Calibri" w:hAnsi="Times New Roman" w:cs="Times New Roman"/>
                <w:bCs/>
                <w:sz w:val="24"/>
                <w:szCs w:val="24"/>
              </w:rPr>
            </w:pPr>
            <w:r w:rsidRPr="006648CF">
              <w:rPr>
                <w:rFonts w:ascii="Times New Roman" w:eastAsia="Calibri" w:hAnsi="Times New Roman" w:cs="Times New Roman"/>
                <w:bCs/>
                <w:sz w:val="24"/>
                <w:szCs w:val="24"/>
              </w:rPr>
              <w:t>15</w:t>
            </w:r>
          </w:p>
        </w:tc>
      </w:tr>
      <w:tr w:rsidR="000B5EC5" w14:paraId="2802735E" w14:textId="77777777" w:rsidTr="00373777">
        <w:trPr>
          <w:trHeight w:val="204"/>
        </w:trPr>
        <w:tc>
          <w:tcPr>
            <w:tcW w:w="1413" w:type="dxa"/>
            <w:vAlign w:val="center"/>
          </w:tcPr>
          <w:p w14:paraId="01DAC40A" w14:textId="02714818" w:rsidR="000B5EC5" w:rsidRDefault="000B5EC5" w:rsidP="000B5EC5">
            <w:pPr>
              <w:spacing w:line="480" w:lineRule="auto"/>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2.8</w:t>
            </w:r>
          </w:p>
        </w:tc>
        <w:tc>
          <w:tcPr>
            <w:tcW w:w="6237" w:type="dxa"/>
            <w:vAlign w:val="center"/>
          </w:tcPr>
          <w:p w14:paraId="409F7319" w14:textId="4D0D55E7" w:rsidR="000B5EC5" w:rsidRPr="00FB5B0C" w:rsidRDefault="00FB5B0C" w:rsidP="000B5EC5">
            <w:pPr>
              <w:spacing w:line="480" w:lineRule="auto"/>
              <w:rPr>
                <w:rFonts w:ascii="Times New Roman" w:eastAsia="Calibri" w:hAnsi="Times New Roman" w:cs="Times New Roman"/>
                <w:bCs/>
                <w:sz w:val="24"/>
                <w:szCs w:val="24"/>
              </w:rPr>
            </w:pPr>
            <w:r w:rsidRPr="00FB5B0C">
              <w:rPr>
                <w:rFonts w:ascii="Times New Roman" w:eastAsia="Calibri" w:hAnsi="Times New Roman" w:cs="Times New Roman"/>
                <w:bCs/>
                <w:sz w:val="24"/>
                <w:szCs w:val="24"/>
              </w:rPr>
              <w:t>Use of Medial Axis Transform (MAT) Concept</w:t>
            </w:r>
          </w:p>
        </w:tc>
        <w:tc>
          <w:tcPr>
            <w:tcW w:w="1366" w:type="dxa"/>
            <w:vAlign w:val="center"/>
          </w:tcPr>
          <w:p w14:paraId="400F5A27" w14:textId="77777777" w:rsidR="000B5EC5" w:rsidRPr="006648CF" w:rsidRDefault="000B5EC5" w:rsidP="000B5EC5">
            <w:pPr>
              <w:spacing w:line="480" w:lineRule="auto"/>
              <w:rPr>
                <w:rFonts w:ascii="Times New Roman" w:eastAsia="Calibri" w:hAnsi="Times New Roman" w:cs="Times New Roman"/>
                <w:bCs/>
                <w:sz w:val="24"/>
                <w:szCs w:val="24"/>
              </w:rPr>
            </w:pPr>
          </w:p>
        </w:tc>
      </w:tr>
      <w:tr w:rsidR="000B5EC5" w14:paraId="4CC1083C" w14:textId="77777777" w:rsidTr="00373777">
        <w:trPr>
          <w:trHeight w:val="204"/>
        </w:trPr>
        <w:tc>
          <w:tcPr>
            <w:tcW w:w="1413" w:type="dxa"/>
            <w:vAlign w:val="center"/>
          </w:tcPr>
          <w:p w14:paraId="40914497" w14:textId="10C571DF" w:rsidR="000B5EC5" w:rsidRDefault="000B5EC5" w:rsidP="000B5EC5">
            <w:pPr>
              <w:spacing w:line="480" w:lineRule="auto"/>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2.9</w:t>
            </w:r>
          </w:p>
        </w:tc>
        <w:tc>
          <w:tcPr>
            <w:tcW w:w="6237" w:type="dxa"/>
            <w:vAlign w:val="center"/>
          </w:tcPr>
          <w:p w14:paraId="200122A2" w14:textId="122F60FC" w:rsidR="000B5EC5" w:rsidRPr="00FB5B0C" w:rsidRDefault="00FB5B0C" w:rsidP="000B5EC5">
            <w:pPr>
              <w:spacing w:line="480" w:lineRule="auto"/>
              <w:rPr>
                <w:rFonts w:ascii="Times New Roman" w:eastAsia="Calibri" w:hAnsi="Times New Roman" w:cs="Times New Roman"/>
                <w:bCs/>
                <w:sz w:val="24"/>
                <w:szCs w:val="24"/>
              </w:rPr>
            </w:pPr>
            <w:r w:rsidRPr="00FB5B0C">
              <w:rPr>
                <w:rFonts w:ascii="Times New Roman" w:eastAsia="Calibri" w:hAnsi="Times New Roman" w:cs="Times New Roman"/>
                <w:bCs/>
                <w:sz w:val="24"/>
                <w:szCs w:val="24"/>
              </w:rPr>
              <w:t>Trochoidal Path of Tool Tip in 3 D Printing</w:t>
            </w:r>
          </w:p>
        </w:tc>
        <w:tc>
          <w:tcPr>
            <w:tcW w:w="1366" w:type="dxa"/>
            <w:vAlign w:val="center"/>
          </w:tcPr>
          <w:p w14:paraId="669A6928" w14:textId="77777777" w:rsidR="000B5EC5" w:rsidRPr="006648CF" w:rsidRDefault="000B5EC5" w:rsidP="000B5EC5">
            <w:pPr>
              <w:spacing w:line="480" w:lineRule="auto"/>
              <w:rPr>
                <w:rFonts w:ascii="Times New Roman" w:eastAsia="Calibri" w:hAnsi="Times New Roman" w:cs="Times New Roman"/>
                <w:bCs/>
                <w:sz w:val="24"/>
                <w:szCs w:val="24"/>
              </w:rPr>
            </w:pPr>
          </w:p>
        </w:tc>
      </w:tr>
      <w:tr w:rsidR="000B5EC5" w14:paraId="21A28954" w14:textId="77777777" w:rsidTr="00373777">
        <w:trPr>
          <w:trHeight w:val="204"/>
        </w:trPr>
        <w:tc>
          <w:tcPr>
            <w:tcW w:w="1413" w:type="dxa"/>
            <w:vAlign w:val="center"/>
          </w:tcPr>
          <w:p w14:paraId="744E5ED5" w14:textId="6477904A" w:rsidR="000B5EC5" w:rsidRDefault="00373777" w:rsidP="000B5EC5">
            <w:pPr>
              <w:spacing w:line="480" w:lineRule="auto"/>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4.1</w:t>
            </w:r>
          </w:p>
        </w:tc>
        <w:tc>
          <w:tcPr>
            <w:tcW w:w="6237" w:type="dxa"/>
            <w:vAlign w:val="center"/>
          </w:tcPr>
          <w:p w14:paraId="7D990F41" w14:textId="4F00FD6D" w:rsidR="000B5EC5" w:rsidRPr="00373777" w:rsidRDefault="00373777" w:rsidP="000B5EC5">
            <w:pPr>
              <w:spacing w:line="480" w:lineRule="auto"/>
              <w:rPr>
                <w:rFonts w:ascii="Times New Roman" w:eastAsia="Calibri" w:hAnsi="Times New Roman" w:cs="Times New Roman"/>
                <w:bCs/>
                <w:color w:val="215E99" w:themeColor="text2" w:themeTint="BF"/>
                <w:sz w:val="24"/>
                <w:szCs w:val="24"/>
              </w:rPr>
            </w:pPr>
            <w:r w:rsidRPr="00373777">
              <w:rPr>
                <w:rFonts w:ascii="Times New Roman" w:eastAsia="Calibri" w:hAnsi="Times New Roman" w:cs="Times New Roman"/>
                <w:bCs/>
                <w:sz w:val="24"/>
                <w:szCs w:val="24"/>
              </w:rPr>
              <w:t>CAD Model</w:t>
            </w:r>
          </w:p>
        </w:tc>
        <w:tc>
          <w:tcPr>
            <w:tcW w:w="1366" w:type="dxa"/>
            <w:vAlign w:val="center"/>
          </w:tcPr>
          <w:p w14:paraId="73EB36CF" w14:textId="77777777" w:rsidR="000B5EC5" w:rsidRPr="006648CF" w:rsidRDefault="000B5EC5" w:rsidP="000B5EC5">
            <w:pPr>
              <w:spacing w:line="480" w:lineRule="auto"/>
              <w:rPr>
                <w:rFonts w:ascii="Times New Roman" w:eastAsia="Calibri" w:hAnsi="Times New Roman" w:cs="Times New Roman"/>
                <w:bCs/>
                <w:sz w:val="24"/>
                <w:szCs w:val="24"/>
              </w:rPr>
            </w:pPr>
          </w:p>
        </w:tc>
      </w:tr>
    </w:tbl>
    <w:p w14:paraId="24A45765" w14:textId="700D21A8" w:rsidR="00067871" w:rsidRPr="001D6247" w:rsidRDefault="00067871" w:rsidP="0002583F">
      <w:pPr>
        <w:spacing w:after="0" w:line="480" w:lineRule="auto"/>
        <w:rPr>
          <w:rFonts w:ascii="Times New Roman" w:eastAsia="Calibri" w:hAnsi="Times New Roman" w:cs="Times New Roman"/>
          <w:b/>
          <w:color w:val="215E99" w:themeColor="text2" w:themeTint="BF"/>
          <w:sz w:val="24"/>
          <w:szCs w:val="24"/>
        </w:rPr>
      </w:pPr>
    </w:p>
    <w:p w14:paraId="1CC09C0C" w14:textId="77777777" w:rsidR="00067871" w:rsidRDefault="00067871" w:rsidP="0002583F">
      <w:pPr>
        <w:spacing w:after="0" w:line="480" w:lineRule="auto"/>
        <w:rPr>
          <w:rFonts w:ascii="Times New Roman" w:eastAsia="Calibri" w:hAnsi="Times New Roman" w:cs="Times New Roman"/>
          <w:b/>
          <w:color w:val="215E99" w:themeColor="text2" w:themeTint="BF"/>
          <w:sz w:val="56"/>
          <w:szCs w:val="56"/>
        </w:rPr>
      </w:pPr>
    </w:p>
    <w:p w14:paraId="44159B5C" w14:textId="77777777" w:rsidR="00067871" w:rsidRDefault="00067871" w:rsidP="0002583F">
      <w:pPr>
        <w:spacing w:after="0" w:line="480" w:lineRule="auto"/>
        <w:rPr>
          <w:rFonts w:ascii="Times New Roman" w:eastAsia="Calibri" w:hAnsi="Times New Roman" w:cs="Times New Roman"/>
          <w:b/>
          <w:color w:val="215E99" w:themeColor="text2" w:themeTint="BF"/>
          <w:sz w:val="56"/>
          <w:szCs w:val="56"/>
        </w:rPr>
      </w:pPr>
    </w:p>
    <w:p w14:paraId="57781C28" w14:textId="77777777" w:rsidR="00067871" w:rsidRDefault="00067871" w:rsidP="0002583F">
      <w:pPr>
        <w:spacing w:after="0" w:line="480" w:lineRule="auto"/>
        <w:rPr>
          <w:rFonts w:ascii="Times New Roman" w:eastAsia="Calibri" w:hAnsi="Times New Roman" w:cs="Times New Roman"/>
          <w:b/>
          <w:color w:val="215E99" w:themeColor="text2" w:themeTint="BF"/>
          <w:sz w:val="56"/>
          <w:szCs w:val="56"/>
        </w:rPr>
      </w:pPr>
    </w:p>
    <w:p w14:paraId="72261B2D" w14:textId="77777777" w:rsidR="00097D99" w:rsidRDefault="00097D99" w:rsidP="0002583F">
      <w:pPr>
        <w:spacing w:after="0" w:line="480" w:lineRule="auto"/>
        <w:rPr>
          <w:rFonts w:ascii="Times New Roman" w:eastAsia="Calibri" w:hAnsi="Times New Roman" w:cs="Times New Roman"/>
          <w:b/>
          <w:color w:val="215E99" w:themeColor="text2" w:themeTint="BF"/>
          <w:sz w:val="56"/>
          <w:szCs w:val="56"/>
        </w:rPr>
      </w:pPr>
    </w:p>
    <w:p w14:paraId="3437FBBC" w14:textId="77777777" w:rsidR="00097D99" w:rsidRDefault="00097D99" w:rsidP="0002583F">
      <w:pPr>
        <w:spacing w:after="0" w:line="480" w:lineRule="auto"/>
        <w:rPr>
          <w:rFonts w:ascii="Times New Roman" w:eastAsia="Calibri" w:hAnsi="Times New Roman" w:cs="Times New Roman"/>
          <w:b/>
          <w:color w:val="215E99" w:themeColor="text2" w:themeTint="BF"/>
          <w:sz w:val="56"/>
          <w:szCs w:val="56"/>
        </w:rPr>
      </w:pPr>
    </w:p>
    <w:sdt>
      <w:sdtPr>
        <w:id w:val="945421321"/>
        <w:docPartObj>
          <w:docPartGallery w:val="Table of Contents"/>
          <w:docPartUnique/>
        </w:docPartObj>
      </w:sdtPr>
      <w:sdtEndPr>
        <w:rPr>
          <w:b/>
          <w:bCs/>
          <w:noProof/>
        </w:rPr>
      </w:sdtEndPr>
      <w:sdtContent>
        <w:p w14:paraId="2F95847E" w14:textId="10B0177E" w:rsidR="00A25341" w:rsidRPr="00DF7363" w:rsidRDefault="001B7C80" w:rsidP="00A25341">
          <w:pPr>
            <w:spacing w:after="0" w:line="480" w:lineRule="auto"/>
            <w:jc w:val="right"/>
            <w:rPr>
              <w:rFonts w:ascii="Times New Roman" w:eastAsia="Calibri" w:hAnsi="Times New Roman" w:cs="Times New Roman"/>
              <w:b/>
              <w:color w:val="215E99" w:themeColor="text2" w:themeTint="BF"/>
              <w:sz w:val="56"/>
              <w:szCs w:val="56"/>
            </w:rPr>
          </w:pPr>
          <w:r w:rsidRPr="00EF4DA2">
            <w:rPr>
              <w:rFonts w:ascii="Times New Roman" w:hAnsi="Times New Roman" w:cs="Times New Roman"/>
              <w:color w:val="215E99" w:themeColor="text2" w:themeTint="BF"/>
            </w:rPr>
            <w:t xml:space="preserve">                                </w:t>
          </w:r>
          <w:r w:rsidR="00A25341" w:rsidRPr="00DF7363">
            <w:rPr>
              <w:noProof/>
              <w:color w:val="215E99" w:themeColor="text2" w:themeTint="BF"/>
            </w:rPr>
            <w:t xml:space="preserve"> </w:t>
          </w:r>
          <w:r w:rsidR="00A25341" w:rsidRPr="00DF7363">
            <w:rPr>
              <w:noProof/>
              <w:color w:val="215E99" w:themeColor="text2" w:themeTint="BF"/>
            </w:rPr>
            <mc:AlternateContent>
              <mc:Choice Requires="wps">
                <w:drawing>
                  <wp:anchor distT="0" distB="0" distL="114300" distR="114300" simplePos="0" relativeHeight="251694080" behindDoc="0" locked="0" layoutInCell="1" allowOverlap="1" wp14:anchorId="663D4C18" wp14:editId="589D1A78">
                    <wp:simplePos x="0" y="0"/>
                    <wp:positionH relativeFrom="column">
                      <wp:posOffset>0</wp:posOffset>
                    </wp:positionH>
                    <wp:positionV relativeFrom="paragraph">
                      <wp:posOffset>565785</wp:posOffset>
                    </wp:positionV>
                    <wp:extent cx="5741670" cy="0"/>
                    <wp:effectExtent l="0" t="0" r="0" b="0"/>
                    <wp:wrapSquare wrapText="bothSides"/>
                    <wp:docPr id="1869286007" name="Straight Connector 2"/>
                    <wp:cNvGraphicFramePr/>
                    <a:graphic xmlns:a="http://schemas.openxmlformats.org/drawingml/2006/main">
                      <a:graphicData uri="http://schemas.microsoft.com/office/word/2010/wordprocessingShape">
                        <wps:wsp>
                          <wps:cNvCnPr/>
                          <wps:spPr>
                            <a:xfrm flipH="1">
                              <a:off x="0" y="0"/>
                              <a:ext cx="57416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D26744B" id="Straight Connector 2"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0,44.55pt" to="452.1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" strokecolor="black [3200]" strokeweight="1.5pt">
                    <v:stroke joinstyle="miter"/>
                    <w10:wrap type="square"/>
                  </v:line>
                </w:pict>
              </mc:Fallback>
            </mc:AlternateContent>
          </w:r>
          <w:r w:rsidR="00A25341" w:rsidRPr="00DF7363">
            <w:rPr>
              <w:rFonts w:ascii="Times New Roman" w:eastAsia="Calibri" w:hAnsi="Times New Roman" w:cs="Times New Roman"/>
              <w:b/>
              <w:color w:val="215E99" w:themeColor="text2" w:themeTint="BF"/>
              <w:sz w:val="56"/>
              <w:szCs w:val="56"/>
            </w:rPr>
            <w:t>Contents</w:t>
          </w:r>
        </w:p>
        <w:p w14:paraId="0CD59129" w14:textId="2E8C4EF4" w:rsidR="001B7C80" w:rsidRPr="00E262B5" w:rsidRDefault="00A25341" w:rsidP="001B7C80">
          <w:pPr>
            <w:pStyle w:val="TOCHeading"/>
            <w:rPr>
              <w:rFonts w:ascii="Times New Roman" w:hAnsi="Times New Roman" w:cs="Times New Roman"/>
              <w:color w:val="215E99" w:themeColor="text2" w:themeTint="BF"/>
            </w:rPr>
          </w:pPr>
          <w:r w:rsidRPr="00EF4DA2">
            <w:rPr>
              <w:rFonts w:ascii="Times New Roman" w:hAnsi="Times New Roman" w:cs="Times New Roman"/>
              <w:color w:val="215E99" w:themeColor="text2" w:themeTint="BF"/>
            </w:rPr>
            <w:t xml:space="preserve">Chapter   </w:t>
          </w:r>
          <w:r w:rsidR="001B7C80" w:rsidRPr="00EF4DA2">
            <w:rPr>
              <w:rFonts w:ascii="Times New Roman" w:hAnsi="Times New Roman" w:cs="Times New Roman"/>
              <w:color w:val="215E99" w:themeColor="text2" w:themeTint="BF"/>
            </w:rPr>
            <w:t xml:space="preserve">                                        </w:t>
          </w:r>
          <w:r>
            <w:rPr>
              <w:rFonts w:ascii="Times New Roman" w:hAnsi="Times New Roman" w:cs="Times New Roman"/>
              <w:color w:val="215E99" w:themeColor="text2" w:themeTint="BF"/>
            </w:rPr>
            <w:t xml:space="preserve">                                          </w:t>
          </w:r>
          <w:r w:rsidR="001B7C80" w:rsidRPr="00EF4DA2">
            <w:rPr>
              <w:rFonts w:ascii="Times New Roman" w:hAnsi="Times New Roman" w:cs="Times New Roman"/>
              <w:color w:val="215E99" w:themeColor="text2" w:themeTint="BF"/>
            </w:rPr>
            <w:t>Page No.</w:t>
          </w:r>
        </w:p>
        <w:p w14:paraId="3D48DB73" w14:textId="089E2DF7" w:rsidR="00B065F9" w:rsidRDefault="001B7C80">
          <w:pPr>
            <w:pStyle w:val="TOC1"/>
            <w:rPr>
              <w:rFonts w:eastAsiaTheme="minorEastAsia"/>
              <w:b w:val="0"/>
              <w:bCs w:val="0"/>
              <w:caps w:val="0"/>
              <w:noProof/>
              <w:sz w:val="24"/>
              <w:szCs w:val="24"/>
              <w:lang w:eastAsia="en-IN"/>
            </w:rPr>
          </w:pPr>
          <w:r w:rsidRPr="005742DA">
            <w:rPr>
              <w:rFonts w:ascii="Times New Roman" w:hAnsi="Times New Roman" w:cs="Times New Roman"/>
            </w:rPr>
            <w:fldChar w:fldCharType="begin"/>
          </w:r>
          <w:r w:rsidRPr="005742DA">
            <w:rPr>
              <w:rFonts w:ascii="Times New Roman" w:hAnsi="Times New Roman" w:cs="Times New Roman"/>
            </w:rPr>
            <w:instrText xml:space="preserve"> TOC \o "1-3" \h \z \u </w:instrText>
          </w:r>
          <w:r w:rsidRPr="005742DA">
            <w:rPr>
              <w:rFonts w:ascii="Times New Roman" w:hAnsi="Times New Roman" w:cs="Times New Roman"/>
            </w:rPr>
            <w:fldChar w:fldCharType="separate"/>
          </w:r>
          <w:hyperlink w:anchor="_Toc182236260" w:history="1">
            <w:r w:rsidR="00B065F9" w:rsidRPr="00C33D83">
              <w:rPr>
                <w:rStyle w:val="Hyperlink"/>
                <w:rFonts w:eastAsia="Calibri"/>
                <w:noProof/>
              </w:rPr>
              <w:t>Acknowledgement</w:t>
            </w:r>
            <w:r w:rsidR="00B065F9">
              <w:rPr>
                <w:noProof/>
                <w:webHidden/>
              </w:rPr>
              <w:tab/>
            </w:r>
            <w:r w:rsidR="00B065F9">
              <w:rPr>
                <w:noProof/>
                <w:webHidden/>
              </w:rPr>
              <w:fldChar w:fldCharType="begin"/>
            </w:r>
            <w:r w:rsidR="00B065F9">
              <w:rPr>
                <w:noProof/>
                <w:webHidden/>
              </w:rPr>
              <w:instrText xml:space="preserve"> PAGEREF _Toc182236260 \h </w:instrText>
            </w:r>
            <w:r w:rsidR="00B065F9">
              <w:rPr>
                <w:noProof/>
                <w:webHidden/>
              </w:rPr>
            </w:r>
            <w:r w:rsidR="00B065F9">
              <w:rPr>
                <w:noProof/>
                <w:webHidden/>
              </w:rPr>
              <w:fldChar w:fldCharType="separate"/>
            </w:r>
            <w:r w:rsidR="009509A5">
              <w:rPr>
                <w:noProof/>
                <w:webHidden/>
              </w:rPr>
              <w:t>ii</w:t>
            </w:r>
            <w:r w:rsidR="00B065F9">
              <w:rPr>
                <w:noProof/>
                <w:webHidden/>
              </w:rPr>
              <w:fldChar w:fldCharType="end"/>
            </w:r>
          </w:hyperlink>
        </w:p>
        <w:p w14:paraId="2F179FBF" w14:textId="49175B20" w:rsidR="00B065F9" w:rsidRDefault="00B065F9">
          <w:pPr>
            <w:pStyle w:val="TOC1"/>
            <w:rPr>
              <w:rFonts w:eastAsiaTheme="minorEastAsia"/>
              <w:b w:val="0"/>
              <w:bCs w:val="0"/>
              <w:caps w:val="0"/>
              <w:noProof/>
              <w:sz w:val="24"/>
              <w:szCs w:val="24"/>
              <w:lang w:eastAsia="en-IN"/>
            </w:rPr>
          </w:pPr>
          <w:hyperlink w:anchor="_Toc182236261" w:history="1">
            <w:r w:rsidRPr="00C33D83">
              <w:rPr>
                <w:rStyle w:val="Hyperlink"/>
                <w:rFonts w:eastAsia="Calibri"/>
                <w:noProof/>
              </w:rPr>
              <w:t>Abstract</w:t>
            </w:r>
            <w:r>
              <w:rPr>
                <w:noProof/>
                <w:webHidden/>
              </w:rPr>
              <w:tab/>
            </w:r>
            <w:r>
              <w:rPr>
                <w:noProof/>
                <w:webHidden/>
              </w:rPr>
              <w:fldChar w:fldCharType="begin"/>
            </w:r>
            <w:r>
              <w:rPr>
                <w:noProof/>
                <w:webHidden/>
              </w:rPr>
              <w:instrText xml:space="preserve"> PAGEREF _Toc182236261 \h </w:instrText>
            </w:r>
            <w:r>
              <w:rPr>
                <w:noProof/>
                <w:webHidden/>
              </w:rPr>
            </w:r>
            <w:r>
              <w:rPr>
                <w:noProof/>
                <w:webHidden/>
              </w:rPr>
              <w:fldChar w:fldCharType="separate"/>
            </w:r>
            <w:r w:rsidR="009509A5">
              <w:rPr>
                <w:noProof/>
                <w:webHidden/>
              </w:rPr>
              <w:t>iii</w:t>
            </w:r>
            <w:r>
              <w:rPr>
                <w:noProof/>
                <w:webHidden/>
              </w:rPr>
              <w:fldChar w:fldCharType="end"/>
            </w:r>
          </w:hyperlink>
        </w:p>
        <w:p w14:paraId="38583B7A" w14:textId="1756F637" w:rsidR="00B065F9" w:rsidRDefault="00B065F9">
          <w:pPr>
            <w:pStyle w:val="TOC1"/>
            <w:rPr>
              <w:rFonts w:eastAsiaTheme="minorEastAsia"/>
              <w:b w:val="0"/>
              <w:bCs w:val="0"/>
              <w:caps w:val="0"/>
              <w:noProof/>
              <w:sz w:val="24"/>
              <w:szCs w:val="24"/>
              <w:lang w:eastAsia="en-IN"/>
            </w:rPr>
          </w:pPr>
          <w:hyperlink w:anchor="_Toc182236262" w:history="1">
            <w:r w:rsidRPr="00C33D83">
              <w:rPr>
                <w:rStyle w:val="Hyperlink"/>
                <w:rFonts w:eastAsia="Calibri"/>
                <w:noProof/>
              </w:rPr>
              <w:t>Declaration</w:t>
            </w:r>
            <w:r>
              <w:rPr>
                <w:noProof/>
                <w:webHidden/>
              </w:rPr>
              <w:tab/>
            </w:r>
            <w:r>
              <w:rPr>
                <w:noProof/>
                <w:webHidden/>
              </w:rPr>
              <w:fldChar w:fldCharType="begin"/>
            </w:r>
            <w:r>
              <w:rPr>
                <w:noProof/>
                <w:webHidden/>
              </w:rPr>
              <w:instrText xml:space="preserve"> PAGEREF _Toc182236262 \h </w:instrText>
            </w:r>
            <w:r>
              <w:rPr>
                <w:noProof/>
                <w:webHidden/>
              </w:rPr>
            </w:r>
            <w:r>
              <w:rPr>
                <w:noProof/>
                <w:webHidden/>
              </w:rPr>
              <w:fldChar w:fldCharType="separate"/>
            </w:r>
            <w:r w:rsidR="009509A5">
              <w:rPr>
                <w:noProof/>
                <w:webHidden/>
              </w:rPr>
              <w:t>iv</w:t>
            </w:r>
            <w:r>
              <w:rPr>
                <w:noProof/>
                <w:webHidden/>
              </w:rPr>
              <w:fldChar w:fldCharType="end"/>
            </w:r>
          </w:hyperlink>
        </w:p>
        <w:p w14:paraId="2BEE9009" w14:textId="1D3FDA5F" w:rsidR="00B065F9" w:rsidRDefault="00B065F9">
          <w:pPr>
            <w:pStyle w:val="TOC1"/>
            <w:rPr>
              <w:rFonts w:eastAsiaTheme="minorEastAsia"/>
              <w:b w:val="0"/>
              <w:bCs w:val="0"/>
              <w:caps w:val="0"/>
              <w:noProof/>
              <w:sz w:val="24"/>
              <w:szCs w:val="24"/>
              <w:lang w:eastAsia="en-IN"/>
            </w:rPr>
          </w:pPr>
          <w:hyperlink w:anchor="_Toc182236263" w:history="1">
            <w:r w:rsidRPr="00C33D83">
              <w:rPr>
                <w:rStyle w:val="Hyperlink"/>
                <w:rFonts w:eastAsia="Calibri"/>
                <w:noProof/>
              </w:rPr>
              <w:t>List of Figures</w:t>
            </w:r>
            <w:r>
              <w:rPr>
                <w:noProof/>
                <w:webHidden/>
              </w:rPr>
              <w:tab/>
            </w:r>
            <w:r>
              <w:rPr>
                <w:noProof/>
                <w:webHidden/>
              </w:rPr>
              <w:fldChar w:fldCharType="begin"/>
            </w:r>
            <w:r>
              <w:rPr>
                <w:noProof/>
                <w:webHidden/>
              </w:rPr>
              <w:instrText xml:space="preserve"> PAGEREF _Toc182236263 \h </w:instrText>
            </w:r>
            <w:r>
              <w:rPr>
                <w:noProof/>
                <w:webHidden/>
              </w:rPr>
            </w:r>
            <w:r>
              <w:rPr>
                <w:noProof/>
                <w:webHidden/>
              </w:rPr>
              <w:fldChar w:fldCharType="separate"/>
            </w:r>
            <w:r w:rsidR="009509A5">
              <w:rPr>
                <w:noProof/>
                <w:webHidden/>
              </w:rPr>
              <w:t>v</w:t>
            </w:r>
            <w:r>
              <w:rPr>
                <w:noProof/>
                <w:webHidden/>
              </w:rPr>
              <w:fldChar w:fldCharType="end"/>
            </w:r>
          </w:hyperlink>
        </w:p>
        <w:p w14:paraId="7A188581" w14:textId="34393C34" w:rsidR="00B065F9" w:rsidRDefault="00B065F9">
          <w:pPr>
            <w:pStyle w:val="TOC1"/>
            <w:rPr>
              <w:rFonts w:eastAsiaTheme="minorEastAsia"/>
              <w:b w:val="0"/>
              <w:bCs w:val="0"/>
              <w:caps w:val="0"/>
              <w:noProof/>
              <w:sz w:val="24"/>
              <w:szCs w:val="24"/>
              <w:lang w:eastAsia="en-IN"/>
            </w:rPr>
          </w:pPr>
          <w:hyperlink w:anchor="_Toc182236264" w:history="1">
            <w:r w:rsidRPr="00C33D83">
              <w:rPr>
                <w:rStyle w:val="Hyperlink"/>
                <w:noProof/>
              </w:rPr>
              <w:t>1. INTRODUCTION</w:t>
            </w:r>
            <w:r>
              <w:rPr>
                <w:noProof/>
                <w:webHidden/>
              </w:rPr>
              <w:tab/>
            </w:r>
            <w:r>
              <w:rPr>
                <w:noProof/>
                <w:webHidden/>
              </w:rPr>
              <w:fldChar w:fldCharType="begin"/>
            </w:r>
            <w:r>
              <w:rPr>
                <w:noProof/>
                <w:webHidden/>
              </w:rPr>
              <w:instrText xml:space="preserve"> PAGEREF _Toc182236264 \h </w:instrText>
            </w:r>
            <w:r>
              <w:rPr>
                <w:noProof/>
                <w:webHidden/>
              </w:rPr>
            </w:r>
            <w:r>
              <w:rPr>
                <w:noProof/>
                <w:webHidden/>
              </w:rPr>
              <w:fldChar w:fldCharType="separate"/>
            </w:r>
            <w:r w:rsidR="009509A5">
              <w:rPr>
                <w:noProof/>
                <w:webHidden/>
              </w:rPr>
              <w:t>1</w:t>
            </w:r>
            <w:r>
              <w:rPr>
                <w:noProof/>
                <w:webHidden/>
              </w:rPr>
              <w:fldChar w:fldCharType="end"/>
            </w:r>
          </w:hyperlink>
        </w:p>
        <w:p w14:paraId="19C696B5" w14:textId="0836C7DE" w:rsidR="00B065F9" w:rsidRDefault="00B065F9">
          <w:pPr>
            <w:pStyle w:val="TOC2"/>
            <w:tabs>
              <w:tab w:val="left" w:pos="880"/>
              <w:tab w:val="right" w:leader="dot" w:pos="9016"/>
            </w:tabs>
            <w:rPr>
              <w:rFonts w:eastAsiaTheme="minorEastAsia"/>
              <w:smallCaps w:val="0"/>
              <w:noProof/>
              <w:sz w:val="24"/>
              <w:szCs w:val="24"/>
              <w:lang w:eastAsia="en-IN"/>
            </w:rPr>
          </w:pPr>
          <w:hyperlink w:anchor="_Toc182236265" w:history="1">
            <w:r w:rsidRPr="00C33D83">
              <w:rPr>
                <w:rStyle w:val="Hyperlink"/>
                <w:b/>
                <w:bCs/>
                <w:noProof/>
                <w:lang w:val="en-US"/>
              </w:rPr>
              <w:t>1.1</w:t>
            </w:r>
            <w:r>
              <w:rPr>
                <w:rFonts w:eastAsiaTheme="minorEastAsia"/>
                <w:smallCaps w:val="0"/>
                <w:noProof/>
                <w:sz w:val="24"/>
                <w:szCs w:val="24"/>
                <w:lang w:eastAsia="en-IN"/>
              </w:rPr>
              <w:tab/>
            </w:r>
            <w:r w:rsidRPr="00C33D83">
              <w:rPr>
                <w:rStyle w:val="Hyperlink"/>
                <w:b/>
                <w:bCs/>
                <w:noProof/>
                <w:lang w:val="en-US"/>
              </w:rPr>
              <w:t>Background</w:t>
            </w:r>
            <w:r>
              <w:rPr>
                <w:noProof/>
                <w:webHidden/>
              </w:rPr>
              <w:tab/>
            </w:r>
            <w:r>
              <w:rPr>
                <w:noProof/>
                <w:webHidden/>
              </w:rPr>
              <w:fldChar w:fldCharType="begin"/>
            </w:r>
            <w:r>
              <w:rPr>
                <w:noProof/>
                <w:webHidden/>
              </w:rPr>
              <w:instrText xml:space="preserve"> PAGEREF _Toc182236265 \h </w:instrText>
            </w:r>
            <w:r>
              <w:rPr>
                <w:noProof/>
                <w:webHidden/>
              </w:rPr>
            </w:r>
            <w:r>
              <w:rPr>
                <w:noProof/>
                <w:webHidden/>
              </w:rPr>
              <w:fldChar w:fldCharType="separate"/>
            </w:r>
            <w:r w:rsidR="009509A5">
              <w:rPr>
                <w:noProof/>
                <w:webHidden/>
              </w:rPr>
              <w:t>1</w:t>
            </w:r>
            <w:r>
              <w:rPr>
                <w:noProof/>
                <w:webHidden/>
              </w:rPr>
              <w:fldChar w:fldCharType="end"/>
            </w:r>
          </w:hyperlink>
        </w:p>
        <w:p w14:paraId="72906682" w14:textId="2BACE6D9" w:rsidR="00B065F9" w:rsidRDefault="00B065F9">
          <w:pPr>
            <w:pStyle w:val="TOC2"/>
            <w:tabs>
              <w:tab w:val="right" w:leader="dot" w:pos="9016"/>
            </w:tabs>
            <w:rPr>
              <w:rFonts w:eastAsiaTheme="minorEastAsia"/>
              <w:smallCaps w:val="0"/>
              <w:noProof/>
              <w:sz w:val="24"/>
              <w:szCs w:val="24"/>
              <w:lang w:eastAsia="en-IN"/>
            </w:rPr>
          </w:pPr>
          <w:hyperlink w:anchor="_Toc182236266" w:history="1">
            <w:r w:rsidRPr="00C33D83">
              <w:rPr>
                <w:rStyle w:val="Hyperlink"/>
                <w:b/>
                <w:bCs/>
                <w:noProof/>
                <w:lang w:val="en-US"/>
              </w:rPr>
              <w:t>1.2 Need of Project</w:t>
            </w:r>
            <w:r>
              <w:rPr>
                <w:noProof/>
                <w:webHidden/>
              </w:rPr>
              <w:tab/>
            </w:r>
            <w:r>
              <w:rPr>
                <w:noProof/>
                <w:webHidden/>
              </w:rPr>
              <w:fldChar w:fldCharType="begin"/>
            </w:r>
            <w:r>
              <w:rPr>
                <w:noProof/>
                <w:webHidden/>
              </w:rPr>
              <w:instrText xml:space="preserve"> PAGEREF _Toc182236266 \h </w:instrText>
            </w:r>
            <w:r>
              <w:rPr>
                <w:noProof/>
                <w:webHidden/>
              </w:rPr>
            </w:r>
            <w:r>
              <w:rPr>
                <w:noProof/>
                <w:webHidden/>
              </w:rPr>
              <w:fldChar w:fldCharType="separate"/>
            </w:r>
            <w:r w:rsidR="009509A5">
              <w:rPr>
                <w:noProof/>
                <w:webHidden/>
              </w:rPr>
              <w:t>1</w:t>
            </w:r>
            <w:r>
              <w:rPr>
                <w:noProof/>
                <w:webHidden/>
              </w:rPr>
              <w:fldChar w:fldCharType="end"/>
            </w:r>
          </w:hyperlink>
        </w:p>
        <w:p w14:paraId="28B97161" w14:textId="40162050" w:rsidR="00B065F9" w:rsidRDefault="00B065F9">
          <w:pPr>
            <w:pStyle w:val="TOC2"/>
            <w:tabs>
              <w:tab w:val="right" w:leader="dot" w:pos="9016"/>
            </w:tabs>
            <w:rPr>
              <w:rFonts w:eastAsiaTheme="minorEastAsia"/>
              <w:smallCaps w:val="0"/>
              <w:noProof/>
              <w:sz w:val="24"/>
              <w:szCs w:val="24"/>
              <w:lang w:eastAsia="en-IN"/>
            </w:rPr>
          </w:pPr>
          <w:hyperlink w:anchor="_Toc182236267" w:history="1">
            <w:r w:rsidRPr="00C33D83">
              <w:rPr>
                <w:rStyle w:val="Hyperlink"/>
                <w:b/>
                <w:bCs/>
                <w:noProof/>
                <w:lang w:val="en-US"/>
              </w:rPr>
              <w:t>1.3 Motivation of the Study</w:t>
            </w:r>
            <w:r>
              <w:rPr>
                <w:noProof/>
                <w:webHidden/>
              </w:rPr>
              <w:tab/>
            </w:r>
            <w:r>
              <w:rPr>
                <w:noProof/>
                <w:webHidden/>
              </w:rPr>
              <w:fldChar w:fldCharType="begin"/>
            </w:r>
            <w:r>
              <w:rPr>
                <w:noProof/>
                <w:webHidden/>
              </w:rPr>
              <w:instrText xml:space="preserve"> PAGEREF _Toc182236267 \h </w:instrText>
            </w:r>
            <w:r>
              <w:rPr>
                <w:noProof/>
                <w:webHidden/>
              </w:rPr>
            </w:r>
            <w:r>
              <w:rPr>
                <w:noProof/>
                <w:webHidden/>
              </w:rPr>
              <w:fldChar w:fldCharType="separate"/>
            </w:r>
            <w:r w:rsidR="009509A5">
              <w:rPr>
                <w:noProof/>
                <w:webHidden/>
              </w:rPr>
              <w:t>3</w:t>
            </w:r>
            <w:r>
              <w:rPr>
                <w:noProof/>
                <w:webHidden/>
              </w:rPr>
              <w:fldChar w:fldCharType="end"/>
            </w:r>
          </w:hyperlink>
        </w:p>
        <w:p w14:paraId="6D3F5C4B" w14:textId="2A76C7E7" w:rsidR="00B065F9" w:rsidRDefault="00B065F9">
          <w:pPr>
            <w:pStyle w:val="TOC2"/>
            <w:tabs>
              <w:tab w:val="right" w:leader="dot" w:pos="9016"/>
            </w:tabs>
            <w:rPr>
              <w:rFonts w:eastAsiaTheme="minorEastAsia"/>
              <w:smallCaps w:val="0"/>
              <w:noProof/>
              <w:sz w:val="24"/>
              <w:szCs w:val="24"/>
              <w:lang w:eastAsia="en-IN"/>
            </w:rPr>
          </w:pPr>
          <w:hyperlink w:anchor="_Toc182236268" w:history="1">
            <w:r w:rsidRPr="00C33D83">
              <w:rPr>
                <w:rStyle w:val="Hyperlink"/>
                <w:rFonts w:eastAsia="Calibri"/>
                <w:b/>
                <w:bCs/>
                <w:noProof/>
              </w:rPr>
              <w:t>1.4 Objective of the present study</w:t>
            </w:r>
            <w:r>
              <w:rPr>
                <w:noProof/>
                <w:webHidden/>
              </w:rPr>
              <w:tab/>
            </w:r>
            <w:r>
              <w:rPr>
                <w:noProof/>
                <w:webHidden/>
              </w:rPr>
              <w:fldChar w:fldCharType="begin"/>
            </w:r>
            <w:r>
              <w:rPr>
                <w:noProof/>
                <w:webHidden/>
              </w:rPr>
              <w:instrText xml:space="preserve"> PAGEREF _Toc182236268 \h </w:instrText>
            </w:r>
            <w:r>
              <w:rPr>
                <w:noProof/>
                <w:webHidden/>
              </w:rPr>
            </w:r>
            <w:r>
              <w:rPr>
                <w:noProof/>
                <w:webHidden/>
              </w:rPr>
              <w:fldChar w:fldCharType="separate"/>
            </w:r>
            <w:r w:rsidR="009509A5">
              <w:rPr>
                <w:noProof/>
                <w:webHidden/>
              </w:rPr>
              <w:t>3</w:t>
            </w:r>
            <w:r>
              <w:rPr>
                <w:noProof/>
                <w:webHidden/>
              </w:rPr>
              <w:fldChar w:fldCharType="end"/>
            </w:r>
          </w:hyperlink>
        </w:p>
        <w:p w14:paraId="32C4A315" w14:textId="0400CF0A" w:rsidR="00B065F9" w:rsidRDefault="00B065F9">
          <w:pPr>
            <w:pStyle w:val="TOC1"/>
            <w:rPr>
              <w:rFonts w:eastAsiaTheme="minorEastAsia"/>
              <w:b w:val="0"/>
              <w:bCs w:val="0"/>
              <w:caps w:val="0"/>
              <w:noProof/>
              <w:sz w:val="24"/>
              <w:szCs w:val="24"/>
              <w:lang w:eastAsia="en-IN"/>
            </w:rPr>
          </w:pPr>
          <w:hyperlink w:anchor="_Toc182236269" w:history="1">
            <w:r w:rsidRPr="00C33D83">
              <w:rPr>
                <w:rStyle w:val="Hyperlink"/>
                <w:noProof/>
              </w:rPr>
              <w:t>2. Semesters Work Review</w:t>
            </w:r>
            <w:r>
              <w:rPr>
                <w:noProof/>
                <w:webHidden/>
              </w:rPr>
              <w:tab/>
            </w:r>
            <w:r>
              <w:rPr>
                <w:noProof/>
                <w:webHidden/>
              </w:rPr>
              <w:fldChar w:fldCharType="begin"/>
            </w:r>
            <w:r>
              <w:rPr>
                <w:noProof/>
                <w:webHidden/>
              </w:rPr>
              <w:instrText xml:space="preserve"> PAGEREF _Toc182236269 \h </w:instrText>
            </w:r>
            <w:r>
              <w:rPr>
                <w:noProof/>
                <w:webHidden/>
              </w:rPr>
            </w:r>
            <w:r>
              <w:rPr>
                <w:noProof/>
                <w:webHidden/>
              </w:rPr>
              <w:fldChar w:fldCharType="separate"/>
            </w:r>
            <w:r w:rsidR="009509A5">
              <w:rPr>
                <w:noProof/>
                <w:webHidden/>
              </w:rPr>
              <w:t>5</w:t>
            </w:r>
            <w:r>
              <w:rPr>
                <w:noProof/>
                <w:webHidden/>
              </w:rPr>
              <w:fldChar w:fldCharType="end"/>
            </w:r>
          </w:hyperlink>
        </w:p>
        <w:p w14:paraId="3CB11D98" w14:textId="36EB2CBF" w:rsidR="00B065F9" w:rsidRDefault="00B065F9">
          <w:pPr>
            <w:pStyle w:val="TOC2"/>
            <w:tabs>
              <w:tab w:val="right" w:leader="dot" w:pos="9016"/>
            </w:tabs>
            <w:rPr>
              <w:rFonts w:eastAsiaTheme="minorEastAsia"/>
              <w:smallCaps w:val="0"/>
              <w:noProof/>
              <w:sz w:val="24"/>
              <w:szCs w:val="24"/>
              <w:lang w:eastAsia="en-IN"/>
            </w:rPr>
          </w:pPr>
          <w:hyperlink w:anchor="_Toc182236270" w:history="1">
            <w:r w:rsidRPr="00C33D83">
              <w:rPr>
                <w:rStyle w:val="Hyperlink"/>
                <w:b/>
                <w:bCs/>
                <w:noProof/>
                <w:lang w:val="en-US"/>
              </w:rPr>
              <w:t>2.1 Learnt PowerMill</w:t>
            </w:r>
            <w:r>
              <w:rPr>
                <w:noProof/>
                <w:webHidden/>
              </w:rPr>
              <w:tab/>
            </w:r>
            <w:r>
              <w:rPr>
                <w:noProof/>
                <w:webHidden/>
              </w:rPr>
              <w:fldChar w:fldCharType="begin"/>
            </w:r>
            <w:r>
              <w:rPr>
                <w:noProof/>
                <w:webHidden/>
              </w:rPr>
              <w:instrText xml:space="preserve"> PAGEREF _Toc182236270 \h </w:instrText>
            </w:r>
            <w:r>
              <w:rPr>
                <w:noProof/>
                <w:webHidden/>
              </w:rPr>
            </w:r>
            <w:r>
              <w:rPr>
                <w:noProof/>
                <w:webHidden/>
              </w:rPr>
              <w:fldChar w:fldCharType="separate"/>
            </w:r>
            <w:r w:rsidR="009509A5">
              <w:rPr>
                <w:noProof/>
                <w:webHidden/>
              </w:rPr>
              <w:t>5</w:t>
            </w:r>
            <w:r>
              <w:rPr>
                <w:noProof/>
                <w:webHidden/>
              </w:rPr>
              <w:fldChar w:fldCharType="end"/>
            </w:r>
          </w:hyperlink>
        </w:p>
        <w:p w14:paraId="71C91633" w14:textId="2F66EFF9" w:rsidR="00B065F9" w:rsidRDefault="00B065F9">
          <w:pPr>
            <w:pStyle w:val="TOC2"/>
            <w:tabs>
              <w:tab w:val="right" w:leader="dot" w:pos="9016"/>
            </w:tabs>
            <w:rPr>
              <w:rFonts w:eastAsiaTheme="minorEastAsia"/>
              <w:smallCaps w:val="0"/>
              <w:noProof/>
              <w:sz w:val="24"/>
              <w:szCs w:val="24"/>
              <w:lang w:eastAsia="en-IN"/>
            </w:rPr>
          </w:pPr>
          <w:hyperlink w:anchor="_Toc182236271" w:history="1">
            <w:r w:rsidRPr="00C33D83">
              <w:rPr>
                <w:rStyle w:val="Hyperlink"/>
                <w:b/>
                <w:bCs/>
                <w:noProof/>
                <w:lang w:val="en-US"/>
              </w:rPr>
              <w:t>2.2 Learnt PowerShape</w:t>
            </w:r>
            <w:r>
              <w:rPr>
                <w:noProof/>
                <w:webHidden/>
              </w:rPr>
              <w:tab/>
            </w:r>
            <w:r>
              <w:rPr>
                <w:noProof/>
                <w:webHidden/>
              </w:rPr>
              <w:fldChar w:fldCharType="begin"/>
            </w:r>
            <w:r>
              <w:rPr>
                <w:noProof/>
                <w:webHidden/>
              </w:rPr>
              <w:instrText xml:space="preserve"> PAGEREF _Toc182236271 \h </w:instrText>
            </w:r>
            <w:r>
              <w:rPr>
                <w:noProof/>
                <w:webHidden/>
              </w:rPr>
            </w:r>
            <w:r>
              <w:rPr>
                <w:noProof/>
                <w:webHidden/>
              </w:rPr>
              <w:fldChar w:fldCharType="separate"/>
            </w:r>
            <w:r w:rsidR="009509A5">
              <w:rPr>
                <w:noProof/>
                <w:webHidden/>
              </w:rPr>
              <w:t>5</w:t>
            </w:r>
            <w:r>
              <w:rPr>
                <w:noProof/>
                <w:webHidden/>
              </w:rPr>
              <w:fldChar w:fldCharType="end"/>
            </w:r>
          </w:hyperlink>
        </w:p>
        <w:p w14:paraId="4A659564" w14:textId="743FB062" w:rsidR="00B065F9" w:rsidRDefault="00B065F9">
          <w:pPr>
            <w:pStyle w:val="TOC2"/>
            <w:tabs>
              <w:tab w:val="right" w:leader="dot" w:pos="9016"/>
            </w:tabs>
            <w:rPr>
              <w:rFonts w:eastAsiaTheme="minorEastAsia"/>
              <w:smallCaps w:val="0"/>
              <w:noProof/>
              <w:sz w:val="24"/>
              <w:szCs w:val="24"/>
              <w:lang w:eastAsia="en-IN"/>
            </w:rPr>
          </w:pPr>
          <w:hyperlink w:anchor="_Toc182236272" w:history="1">
            <w:r w:rsidRPr="00C33D83">
              <w:rPr>
                <w:rStyle w:val="Hyperlink"/>
                <w:b/>
                <w:bCs/>
                <w:noProof/>
                <w:lang w:val="en-US"/>
              </w:rPr>
              <w:t>2.3 Learnt Ultimaker Cura</w:t>
            </w:r>
            <w:r>
              <w:rPr>
                <w:noProof/>
                <w:webHidden/>
              </w:rPr>
              <w:tab/>
            </w:r>
            <w:r>
              <w:rPr>
                <w:noProof/>
                <w:webHidden/>
              </w:rPr>
              <w:fldChar w:fldCharType="begin"/>
            </w:r>
            <w:r>
              <w:rPr>
                <w:noProof/>
                <w:webHidden/>
              </w:rPr>
              <w:instrText xml:space="preserve"> PAGEREF _Toc182236272 \h </w:instrText>
            </w:r>
            <w:r>
              <w:rPr>
                <w:noProof/>
                <w:webHidden/>
              </w:rPr>
            </w:r>
            <w:r>
              <w:rPr>
                <w:noProof/>
                <w:webHidden/>
              </w:rPr>
              <w:fldChar w:fldCharType="separate"/>
            </w:r>
            <w:r w:rsidR="009509A5">
              <w:rPr>
                <w:noProof/>
                <w:webHidden/>
              </w:rPr>
              <w:t>6</w:t>
            </w:r>
            <w:r>
              <w:rPr>
                <w:noProof/>
                <w:webHidden/>
              </w:rPr>
              <w:fldChar w:fldCharType="end"/>
            </w:r>
          </w:hyperlink>
        </w:p>
        <w:p w14:paraId="362108B4" w14:textId="2B4DB1C6" w:rsidR="00B065F9" w:rsidRDefault="00B065F9">
          <w:pPr>
            <w:pStyle w:val="TOC2"/>
            <w:tabs>
              <w:tab w:val="right" w:leader="dot" w:pos="9016"/>
            </w:tabs>
            <w:rPr>
              <w:rFonts w:eastAsiaTheme="minorEastAsia"/>
              <w:smallCaps w:val="0"/>
              <w:noProof/>
              <w:sz w:val="24"/>
              <w:szCs w:val="24"/>
              <w:lang w:eastAsia="en-IN"/>
            </w:rPr>
          </w:pPr>
          <w:hyperlink w:anchor="_Toc182236273" w:history="1">
            <w:r>
              <w:rPr>
                <w:noProof/>
                <w:webHidden/>
              </w:rPr>
              <w:tab/>
            </w:r>
            <w:r>
              <w:rPr>
                <w:noProof/>
                <w:webHidden/>
              </w:rPr>
              <w:fldChar w:fldCharType="begin"/>
            </w:r>
            <w:r>
              <w:rPr>
                <w:noProof/>
                <w:webHidden/>
              </w:rPr>
              <w:instrText xml:space="preserve"> PAGEREF _Toc182236273 \h </w:instrText>
            </w:r>
            <w:r>
              <w:rPr>
                <w:noProof/>
                <w:webHidden/>
              </w:rPr>
            </w:r>
            <w:r>
              <w:rPr>
                <w:noProof/>
                <w:webHidden/>
              </w:rPr>
              <w:fldChar w:fldCharType="separate"/>
            </w:r>
            <w:r w:rsidR="009509A5">
              <w:rPr>
                <w:noProof/>
                <w:webHidden/>
              </w:rPr>
              <w:t>6</w:t>
            </w:r>
            <w:r>
              <w:rPr>
                <w:noProof/>
                <w:webHidden/>
              </w:rPr>
              <w:fldChar w:fldCharType="end"/>
            </w:r>
          </w:hyperlink>
        </w:p>
        <w:p w14:paraId="2C57A008" w14:textId="321C175B" w:rsidR="00B065F9" w:rsidRDefault="00B065F9">
          <w:pPr>
            <w:pStyle w:val="TOC2"/>
            <w:tabs>
              <w:tab w:val="right" w:leader="dot" w:pos="9016"/>
            </w:tabs>
            <w:rPr>
              <w:rFonts w:eastAsiaTheme="minorEastAsia"/>
              <w:smallCaps w:val="0"/>
              <w:noProof/>
              <w:sz w:val="24"/>
              <w:szCs w:val="24"/>
              <w:lang w:eastAsia="en-IN"/>
            </w:rPr>
          </w:pPr>
          <w:hyperlink w:anchor="_Toc182236274" w:history="1">
            <w:r w:rsidRPr="00C33D83">
              <w:rPr>
                <w:rStyle w:val="Hyperlink"/>
                <w:b/>
                <w:bCs/>
                <w:noProof/>
                <w:lang w:val="en-US"/>
              </w:rPr>
              <w:t>2.4 Learnt Inkscape</w:t>
            </w:r>
            <w:r>
              <w:rPr>
                <w:noProof/>
                <w:webHidden/>
              </w:rPr>
              <w:tab/>
            </w:r>
            <w:r>
              <w:rPr>
                <w:noProof/>
                <w:webHidden/>
              </w:rPr>
              <w:fldChar w:fldCharType="begin"/>
            </w:r>
            <w:r>
              <w:rPr>
                <w:noProof/>
                <w:webHidden/>
              </w:rPr>
              <w:instrText xml:space="preserve"> PAGEREF _Toc182236274 \h </w:instrText>
            </w:r>
            <w:r>
              <w:rPr>
                <w:noProof/>
                <w:webHidden/>
              </w:rPr>
            </w:r>
            <w:r>
              <w:rPr>
                <w:noProof/>
                <w:webHidden/>
              </w:rPr>
              <w:fldChar w:fldCharType="separate"/>
            </w:r>
            <w:r w:rsidR="009509A5">
              <w:rPr>
                <w:noProof/>
                <w:webHidden/>
              </w:rPr>
              <w:t>6</w:t>
            </w:r>
            <w:r>
              <w:rPr>
                <w:noProof/>
                <w:webHidden/>
              </w:rPr>
              <w:fldChar w:fldCharType="end"/>
            </w:r>
          </w:hyperlink>
        </w:p>
        <w:p w14:paraId="38A3270D" w14:textId="1C8DAEC7" w:rsidR="00B065F9" w:rsidRDefault="00B065F9">
          <w:pPr>
            <w:pStyle w:val="TOC2"/>
            <w:tabs>
              <w:tab w:val="right" w:leader="dot" w:pos="9016"/>
            </w:tabs>
            <w:rPr>
              <w:rFonts w:eastAsiaTheme="minorEastAsia"/>
              <w:smallCaps w:val="0"/>
              <w:noProof/>
              <w:sz w:val="24"/>
              <w:szCs w:val="24"/>
              <w:lang w:eastAsia="en-IN"/>
            </w:rPr>
          </w:pPr>
          <w:hyperlink w:anchor="_Toc182236275" w:history="1">
            <w:r w:rsidRPr="00C33D83">
              <w:rPr>
                <w:rStyle w:val="Hyperlink"/>
                <w:b/>
                <w:bCs/>
                <w:noProof/>
                <w:lang w:val="en-US"/>
              </w:rPr>
              <w:t>2.5 Learnt Visual Studio</w:t>
            </w:r>
            <w:r>
              <w:rPr>
                <w:noProof/>
                <w:webHidden/>
              </w:rPr>
              <w:tab/>
            </w:r>
            <w:r>
              <w:rPr>
                <w:noProof/>
                <w:webHidden/>
              </w:rPr>
              <w:fldChar w:fldCharType="begin"/>
            </w:r>
            <w:r>
              <w:rPr>
                <w:noProof/>
                <w:webHidden/>
              </w:rPr>
              <w:instrText xml:space="preserve"> PAGEREF _Toc182236275 \h </w:instrText>
            </w:r>
            <w:r>
              <w:rPr>
                <w:noProof/>
                <w:webHidden/>
              </w:rPr>
            </w:r>
            <w:r>
              <w:rPr>
                <w:noProof/>
                <w:webHidden/>
              </w:rPr>
              <w:fldChar w:fldCharType="separate"/>
            </w:r>
            <w:r w:rsidR="009509A5">
              <w:rPr>
                <w:noProof/>
                <w:webHidden/>
              </w:rPr>
              <w:t>6</w:t>
            </w:r>
            <w:r>
              <w:rPr>
                <w:noProof/>
                <w:webHidden/>
              </w:rPr>
              <w:fldChar w:fldCharType="end"/>
            </w:r>
          </w:hyperlink>
        </w:p>
        <w:p w14:paraId="661DF6E3" w14:textId="21F6F041" w:rsidR="00B065F9" w:rsidRDefault="00B065F9">
          <w:pPr>
            <w:pStyle w:val="TOC2"/>
            <w:tabs>
              <w:tab w:val="right" w:leader="dot" w:pos="9016"/>
            </w:tabs>
            <w:rPr>
              <w:rFonts w:eastAsiaTheme="minorEastAsia"/>
              <w:smallCaps w:val="0"/>
              <w:noProof/>
              <w:sz w:val="24"/>
              <w:szCs w:val="24"/>
              <w:lang w:eastAsia="en-IN"/>
            </w:rPr>
          </w:pPr>
          <w:hyperlink w:anchor="_Toc182236276" w:history="1">
            <w:r w:rsidRPr="00C33D83">
              <w:rPr>
                <w:rStyle w:val="Hyperlink"/>
                <w:b/>
                <w:bCs/>
                <w:noProof/>
                <w:lang w:val="en-US"/>
              </w:rPr>
              <w:t>2.6 Learnt Python Tkinter</w:t>
            </w:r>
            <w:r>
              <w:rPr>
                <w:noProof/>
                <w:webHidden/>
              </w:rPr>
              <w:tab/>
            </w:r>
            <w:r>
              <w:rPr>
                <w:noProof/>
                <w:webHidden/>
              </w:rPr>
              <w:fldChar w:fldCharType="begin"/>
            </w:r>
            <w:r>
              <w:rPr>
                <w:noProof/>
                <w:webHidden/>
              </w:rPr>
              <w:instrText xml:space="preserve"> PAGEREF _Toc182236276 \h </w:instrText>
            </w:r>
            <w:r>
              <w:rPr>
                <w:noProof/>
                <w:webHidden/>
              </w:rPr>
            </w:r>
            <w:r>
              <w:rPr>
                <w:noProof/>
                <w:webHidden/>
              </w:rPr>
              <w:fldChar w:fldCharType="separate"/>
            </w:r>
            <w:r w:rsidR="009509A5">
              <w:rPr>
                <w:noProof/>
                <w:webHidden/>
              </w:rPr>
              <w:t>7</w:t>
            </w:r>
            <w:r>
              <w:rPr>
                <w:noProof/>
                <w:webHidden/>
              </w:rPr>
              <w:fldChar w:fldCharType="end"/>
            </w:r>
          </w:hyperlink>
        </w:p>
        <w:p w14:paraId="26954226" w14:textId="553D27EC" w:rsidR="00B065F9" w:rsidRDefault="00B065F9">
          <w:pPr>
            <w:pStyle w:val="TOC2"/>
            <w:tabs>
              <w:tab w:val="right" w:leader="dot" w:pos="9016"/>
            </w:tabs>
            <w:rPr>
              <w:rFonts w:eastAsiaTheme="minorEastAsia"/>
              <w:smallCaps w:val="0"/>
              <w:noProof/>
              <w:sz w:val="24"/>
              <w:szCs w:val="24"/>
              <w:lang w:eastAsia="en-IN"/>
            </w:rPr>
          </w:pPr>
          <w:hyperlink w:anchor="_Toc182236277" w:history="1">
            <w:r w:rsidRPr="00C33D83">
              <w:rPr>
                <w:rStyle w:val="Hyperlink"/>
                <w:b/>
                <w:bCs/>
                <w:noProof/>
                <w:lang w:val="en-US"/>
              </w:rPr>
              <w:t>2.7 Learnt Basics of 3D Printing</w:t>
            </w:r>
            <w:r>
              <w:rPr>
                <w:noProof/>
                <w:webHidden/>
              </w:rPr>
              <w:tab/>
            </w:r>
            <w:r>
              <w:rPr>
                <w:noProof/>
                <w:webHidden/>
              </w:rPr>
              <w:fldChar w:fldCharType="begin"/>
            </w:r>
            <w:r>
              <w:rPr>
                <w:noProof/>
                <w:webHidden/>
              </w:rPr>
              <w:instrText xml:space="preserve"> PAGEREF _Toc182236277 \h </w:instrText>
            </w:r>
            <w:r>
              <w:rPr>
                <w:noProof/>
                <w:webHidden/>
              </w:rPr>
            </w:r>
            <w:r>
              <w:rPr>
                <w:noProof/>
                <w:webHidden/>
              </w:rPr>
              <w:fldChar w:fldCharType="separate"/>
            </w:r>
            <w:r w:rsidR="009509A5">
              <w:rPr>
                <w:noProof/>
                <w:webHidden/>
              </w:rPr>
              <w:t>7</w:t>
            </w:r>
            <w:r>
              <w:rPr>
                <w:noProof/>
                <w:webHidden/>
              </w:rPr>
              <w:fldChar w:fldCharType="end"/>
            </w:r>
          </w:hyperlink>
        </w:p>
        <w:p w14:paraId="471783EC" w14:textId="4E6BE0E9" w:rsidR="00B065F9" w:rsidRDefault="00B065F9">
          <w:pPr>
            <w:pStyle w:val="TOC2"/>
            <w:tabs>
              <w:tab w:val="right" w:leader="dot" w:pos="9016"/>
            </w:tabs>
            <w:rPr>
              <w:rFonts w:eastAsiaTheme="minorEastAsia"/>
              <w:smallCaps w:val="0"/>
              <w:noProof/>
              <w:sz w:val="24"/>
              <w:szCs w:val="24"/>
              <w:lang w:eastAsia="en-IN"/>
            </w:rPr>
          </w:pPr>
          <w:hyperlink w:anchor="_Toc182236278" w:history="1">
            <w:r w:rsidRPr="00C33D83">
              <w:rPr>
                <w:rStyle w:val="Hyperlink"/>
                <w:b/>
                <w:bCs/>
                <w:noProof/>
                <w:lang w:val="en-US"/>
              </w:rPr>
              <w:t>2.8 Learnt Slicing of CAD model</w:t>
            </w:r>
            <w:r>
              <w:rPr>
                <w:noProof/>
                <w:webHidden/>
              </w:rPr>
              <w:tab/>
            </w:r>
            <w:r>
              <w:rPr>
                <w:noProof/>
                <w:webHidden/>
              </w:rPr>
              <w:fldChar w:fldCharType="begin"/>
            </w:r>
            <w:r>
              <w:rPr>
                <w:noProof/>
                <w:webHidden/>
              </w:rPr>
              <w:instrText xml:space="preserve"> PAGEREF _Toc182236278 \h </w:instrText>
            </w:r>
            <w:r>
              <w:rPr>
                <w:noProof/>
                <w:webHidden/>
              </w:rPr>
            </w:r>
            <w:r>
              <w:rPr>
                <w:noProof/>
                <w:webHidden/>
              </w:rPr>
              <w:fldChar w:fldCharType="separate"/>
            </w:r>
            <w:r w:rsidR="009509A5">
              <w:rPr>
                <w:noProof/>
                <w:webHidden/>
              </w:rPr>
              <w:t>8</w:t>
            </w:r>
            <w:r>
              <w:rPr>
                <w:noProof/>
                <w:webHidden/>
              </w:rPr>
              <w:fldChar w:fldCharType="end"/>
            </w:r>
          </w:hyperlink>
        </w:p>
        <w:p w14:paraId="6C2CBF96" w14:textId="6C6A7AC6" w:rsidR="00B065F9" w:rsidRDefault="00B065F9">
          <w:pPr>
            <w:pStyle w:val="TOC2"/>
            <w:tabs>
              <w:tab w:val="right" w:leader="dot" w:pos="9016"/>
            </w:tabs>
            <w:rPr>
              <w:rFonts w:eastAsiaTheme="minorEastAsia"/>
              <w:smallCaps w:val="0"/>
              <w:noProof/>
              <w:sz w:val="24"/>
              <w:szCs w:val="24"/>
              <w:lang w:eastAsia="en-IN"/>
            </w:rPr>
          </w:pPr>
          <w:hyperlink w:anchor="_Toc182236279" w:history="1">
            <w:r w:rsidRPr="00C33D83">
              <w:rPr>
                <w:rStyle w:val="Hyperlink"/>
                <w:b/>
                <w:bCs/>
                <w:noProof/>
                <w:lang w:val="en-US"/>
              </w:rPr>
              <w:t>2.9 Learnt Tool path Planning</w:t>
            </w:r>
            <w:r>
              <w:rPr>
                <w:noProof/>
                <w:webHidden/>
              </w:rPr>
              <w:tab/>
            </w:r>
            <w:r>
              <w:rPr>
                <w:noProof/>
                <w:webHidden/>
              </w:rPr>
              <w:fldChar w:fldCharType="begin"/>
            </w:r>
            <w:r>
              <w:rPr>
                <w:noProof/>
                <w:webHidden/>
              </w:rPr>
              <w:instrText xml:space="preserve"> PAGEREF _Toc182236279 \h </w:instrText>
            </w:r>
            <w:r>
              <w:rPr>
                <w:noProof/>
                <w:webHidden/>
              </w:rPr>
            </w:r>
            <w:r>
              <w:rPr>
                <w:noProof/>
                <w:webHidden/>
              </w:rPr>
              <w:fldChar w:fldCharType="separate"/>
            </w:r>
            <w:r w:rsidR="009509A5">
              <w:rPr>
                <w:noProof/>
                <w:webHidden/>
              </w:rPr>
              <w:t>9</w:t>
            </w:r>
            <w:r>
              <w:rPr>
                <w:noProof/>
                <w:webHidden/>
              </w:rPr>
              <w:fldChar w:fldCharType="end"/>
            </w:r>
          </w:hyperlink>
        </w:p>
        <w:p w14:paraId="0BBEC8F1" w14:textId="0DA4341C" w:rsidR="00B065F9" w:rsidRDefault="00B065F9">
          <w:pPr>
            <w:pStyle w:val="TOC2"/>
            <w:tabs>
              <w:tab w:val="right" w:leader="dot" w:pos="9016"/>
            </w:tabs>
            <w:rPr>
              <w:rFonts w:eastAsiaTheme="minorEastAsia"/>
              <w:smallCaps w:val="0"/>
              <w:noProof/>
              <w:sz w:val="24"/>
              <w:szCs w:val="24"/>
              <w:lang w:eastAsia="en-IN"/>
            </w:rPr>
          </w:pPr>
          <w:hyperlink w:anchor="_Toc182236280" w:history="1">
            <w:r w:rsidRPr="00C33D83">
              <w:rPr>
                <w:rStyle w:val="Hyperlink"/>
                <w:b/>
                <w:bCs/>
                <w:noProof/>
                <w:lang w:val="en-US"/>
              </w:rPr>
              <w:t>2.10 Learnt Toolpath generation</w:t>
            </w:r>
            <w:r>
              <w:rPr>
                <w:noProof/>
                <w:webHidden/>
              </w:rPr>
              <w:tab/>
            </w:r>
            <w:r>
              <w:rPr>
                <w:noProof/>
                <w:webHidden/>
              </w:rPr>
              <w:fldChar w:fldCharType="begin"/>
            </w:r>
            <w:r>
              <w:rPr>
                <w:noProof/>
                <w:webHidden/>
              </w:rPr>
              <w:instrText xml:space="preserve"> PAGEREF _Toc182236280 \h </w:instrText>
            </w:r>
            <w:r>
              <w:rPr>
                <w:noProof/>
                <w:webHidden/>
              </w:rPr>
            </w:r>
            <w:r>
              <w:rPr>
                <w:noProof/>
                <w:webHidden/>
              </w:rPr>
              <w:fldChar w:fldCharType="separate"/>
            </w:r>
            <w:r w:rsidR="009509A5">
              <w:rPr>
                <w:noProof/>
                <w:webHidden/>
              </w:rPr>
              <w:t>10</w:t>
            </w:r>
            <w:r>
              <w:rPr>
                <w:noProof/>
                <w:webHidden/>
              </w:rPr>
              <w:fldChar w:fldCharType="end"/>
            </w:r>
          </w:hyperlink>
        </w:p>
        <w:p w14:paraId="312F8B4F" w14:textId="2E5B59B2" w:rsidR="00B065F9" w:rsidRDefault="00B065F9">
          <w:pPr>
            <w:pStyle w:val="TOC1"/>
            <w:rPr>
              <w:rFonts w:eastAsiaTheme="minorEastAsia"/>
              <w:b w:val="0"/>
              <w:bCs w:val="0"/>
              <w:caps w:val="0"/>
              <w:noProof/>
              <w:sz w:val="24"/>
              <w:szCs w:val="24"/>
              <w:lang w:eastAsia="en-IN"/>
            </w:rPr>
          </w:pPr>
          <w:hyperlink w:anchor="_Toc182236281" w:history="1">
            <w:r w:rsidRPr="00C33D83">
              <w:rPr>
                <w:rStyle w:val="Hyperlink"/>
                <w:noProof/>
              </w:rPr>
              <w:t>3. Literature Review</w:t>
            </w:r>
            <w:r>
              <w:rPr>
                <w:noProof/>
                <w:webHidden/>
              </w:rPr>
              <w:tab/>
            </w:r>
            <w:r>
              <w:rPr>
                <w:noProof/>
                <w:webHidden/>
              </w:rPr>
              <w:fldChar w:fldCharType="begin"/>
            </w:r>
            <w:r>
              <w:rPr>
                <w:noProof/>
                <w:webHidden/>
              </w:rPr>
              <w:instrText xml:space="preserve"> PAGEREF _Toc182236281 \h </w:instrText>
            </w:r>
            <w:r>
              <w:rPr>
                <w:noProof/>
                <w:webHidden/>
              </w:rPr>
            </w:r>
            <w:r>
              <w:rPr>
                <w:noProof/>
                <w:webHidden/>
              </w:rPr>
              <w:fldChar w:fldCharType="separate"/>
            </w:r>
            <w:r w:rsidR="009509A5">
              <w:rPr>
                <w:noProof/>
                <w:webHidden/>
              </w:rPr>
              <w:t>14</w:t>
            </w:r>
            <w:r>
              <w:rPr>
                <w:noProof/>
                <w:webHidden/>
              </w:rPr>
              <w:fldChar w:fldCharType="end"/>
            </w:r>
          </w:hyperlink>
        </w:p>
        <w:p w14:paraId="080033AA" w14:textId="0F782775" w:rsidR="00B065F9" w:rsidRDefault="00B065F9">
          <w:pPr>
            <w:pStyle w:val="TOC2"/>
            <w:tabs>
              <w:tab w:val="right" w:leader="dot" w:pos="9016"/>
            </w:tabs>
            <w:rPr>
              <w:rFonts w:eastAsiaTheme="minorEastAsia"/>
              <w:smallCaps w:val="0"/>
              <w:noProof/>
              <w:sz w:val="24"/>
              <w:szCs w:val="24"/>
              <w:lang w:eastAsia="en-IN"/>
            </w:rPr>
          </w:pPr>
          <w:hyperlink w:anchor="_Toc182236282" w:history="1">
            <w:r w:rsidRPr="00C33D83">
              <w:rPr>
                <w:rStyle w:val="Hyperlink"/>
                <w:b/>
                <w:bCs/>
                <w:noProof/>
                <w:lang w:val="en-US"/>
              </w:rPr>
              <w:t>3.1 Evolution of Collaborative Robotics in Manufacturing</w:t>
            </w:r>
            <w:r>
              <w:rPr>
                <w:noProof/>
                <w:webHidden/>
              </w:rPr>
              <w:tab/>
            </w:r>
            <w:r>
              <w:rPr>
                <w:noProof/>
                <w:webHidden/>
              </w:rPr>
              <w:fldChar w:fldCharType="begin"/>
            </w:r>
            <w:r>
              <w:rPr>
                <w:noProof/>
                <w:webHidden/>
              </w:rPr>
              <w:instrText xml:space="preserve"> PAGEREF _Toc182236282 \h </w:instrText>
            </w:r>
            <w:r>
              <w:rPr>
                <w:noProof/>
                <w:webHidden/>
              </w:rPr>
            </w:r>
            <w:r>
              <w:rPr>
                <w:noProof/>
                <w:webHidden/>
              </w:rPr>
              <w:fldChar w:fldCharType="separate"/>
            </w:r>
            <w:r w:rsidR="009509A5">
              <w:rPr>
                <w:noProof/>
                <w:webHidden/>
              </w:rPr>
              <w:t>14</w:t>
            </w:r>
            <w:r>
              <w:rPr>
                <w:noProof/>
                <w:webHidden/>
              </w:rPr>
              <w:fldChar w:fldCharType="end"/>
            </w:r>
          </w:hyperlink>
        </w:p>
        <w:p w14:paraId="0ACAABB2" w14:textId="67AC6A5A" w:rsidR="00B065F9" w:rsidRDefault="00B065F9">
          <w:pPr>
            <w:pStyle w:val="TOC2"/>
            <w:tabs>
              <w:tab w:val="right" w:leader="dot" w:pos="9016"/>
            </w:tabs>
            <w:rPr>
              <w:rFonts w:eastAsiaTheme="minorEastAsia"/>
              <w:smallCaps w:val="0"/>
              <w:noProof/>
              <w:sz w:val="24"/>
              <w:szCs w:val="24"/>
              <w:lang w:eastAsia="en-IN"/>
            </w:rPr>
          </w:pPr>
          <w:hyperlink w:anchor="_Toc182236283" w:history="1">
            <w:r w:rsidRPr="00C33D83">
              <w:rPr>
                <w:rStyle w:val="Hyperlink"/>
                <w:b/>
                <w:bCs/>
                <w:noProof/>
                <w:lang w:val="en-US"/>
              </w:rPr>
              <w:t>3.2 Current State of 3D Printing Technology</w:t>
            </w:r>
            <w:r>
              <w:rPr>
                <w:noProof/>
                <w:webHidden/>
              </w:rPr>
              <w:tab/>
            </w:r>
            <w:r>
              <w:rPr>
                <w:noProof/>
                <w:webHidden/>
              </w:rPr>
              <w:fldChar w:fldCharType="begin"/>
            </w:r>
            <w:r>
              <w:rPr>
                <w:noProof/>
                <w:webHidden/>
              </w:rPr>
              <w:instrText xml:space="preserve"> PAGEREF _Toc182236283 \h </w:instrText>
            </w:r>
            <w:r>
              <w:rPr>
                <w:noProof/>
                <w:webHidden/>
              </w:rPr>
            </w:r>
            <w:r>
              <w:rPr>
                <w:noProof/>
                <w:webHidden/>
              </w:rPr>
              <w:fldChar w:fldCharType="separate"/>
            </w:r>
            <w:r w:rsidR="009509A5">
              <w:rPr>
                <w:noProof/>
                <w:webHidden/>
              </w:rPr>
              <w:t>14</w:t>
            </w:r>
            <w:r>
              <w:rPr>
                <w:noProof/>
                <w:webHidden/>
              </w:rPr>
              <w:fldChar w:fldCharType="end"/>
            </w:r>
          </w:hyperlink>
        </w:p>
        <w:p w14:paraId="1C298237" w14:textId="25AB83CD" w:rsidR="00B065F9" w:rsidRDefault="00B065F9">
          <w:pPr>
            <w:pStyle w:val="TOC2"/>
            <w:tabs>
              <w:tab w:val="right" w:leader="dot" w:pos="9016"/>
            </w:tabs>
            <w:rPr>
              <w:rFonts w:eastAsiaTheme="minorEastAsia"/>
              <w:smallCaps w:val="0"/>
              <w:noProof/>
              <w:sz w:val="24"/>
              <w:szCs w:val="24"/>
              <w:lang w:eastAsia="en-IN"/>
            </w:rPr>
          </w:pPr>
          <w:hyperlink w:anchor="_Toc182236284" w:history="1">
            <w:r w:rsidRPr="00C33D83">
              <w:rPr>
                <w:rStyle w:val="Hyperlink"/>
                <w:b/>
                <w:bCs/>
                <w:noProof/>
                <w:lang w:val="en-US"/>
              </w:rPr>
              <w:t>3.3 Collaborative Robotics in 3D Printing</w:t>
            </w:r>
            <w:r>
              <w:rPr>
                <w:noProof/>
                <w:webHidden/>
              </w:rPr>
              <w:tab/>
            </w:r>
            <w:r>
              <w:rPr>
                <w:noProof/>
                <w:webHidden/>
              </w:rPr>
              <w:fldChar w:fldCharType="begin"/>
            </w:r>
            <w:r>
              <w:rPr>
                <w:noProof/>
                <w:webHidden/>
              </w:rPr>
              <w:instrText xml:space="preserve"> PAGEREF _Toc182236284 \h </w:instrText>
            </w:r>
            <w:r>
              <w:rPr>
                <w:noProof/>
                <w:webHidden/>
              </w:rPr>
            </w:r>
            <w:r>
              <w:rPr>
                <w:noProof/>
                <w:webHidden/>
              </w:rPr>
              <w:fldChar w:fldCharType="separate"/>
            </w:r>
            <w:r w:rsidR="009509A5">
              <w:rPr>
                <w:noProof/>
                <w:webHidden/>
              </w:rPr>
              <w:t>15</w:t>
            </w:r>
            <w:r>
              <w:rPr>
                <w:noProof/>
                <w:webHidden/>
              </w:rPr>
              <w:fldChar w:fldCharType="end"/>
            </w:r>
          </w:hyperlink>
        </w:p>
        <w:p w14:paraId="7F753472" w14:textId="5EAC99C1" w:rsidR="00B065F9" w:rsidRDefault="00B065F9">
          <w:pPr>
            <w:pStyle w:val="TOC1"/>
            <w:rPr>
              <w:rFonts w:eastAsiaTheme="minorEastAsia"/>
              <w:b w:val="0"/>
              <w:bCs w:val="0"/>
              <w:caps w:val="0"/>
              <w:noProof/>
              <w:sz w:val="24"/>
              <w:szCs w:val="24"/>
              <w:lang w:eastAsia="en-IN"/>
            </w:rPr>
          </w:pPr>
          <w:hyperlink w:anchor="_Toc182236285" w:history="1">
            <w:r w:rsidRPr="00C33D83">
              <w:rPr>
                <w:rStyle w:val="Hyperlink"/>
                <w:noProof/>
                <w:color w:val="68A0B0" w:themeColor="hyperlink" w:themeTint="BF"/>
              </w:rPr>
              <w:t xml:space="preserve"> </w:t>
            </w:r>
            <w:r w:rsidRPr="00B065F9">
              <w:rPr>
                <w:rStyle w:val="Hyperlink"/>
                <w:noProof/>
                <w:color w:val="auto"/>
              </w:rPr>
              <w:t>4. Methodology</w:t>
            </w:r>
            <w:r>
              <w:rPr>
                <w:noProof/>
                <w:webHidden/>
              </w:rPr>
              <w:tab/>
            </w:r>
            <w:r>
              <w:rPr>
                <w:noProof/>
                <w:webHidden/>
              </w:rPr>
              <w:fldChar w:fldCharType="begin"/>
            </w:r>
            <w:r>
              <w:rPr>
                <w:noProof/>
                <w:webHidden/>
              </w:rPr>
              <w:instrText xml:space="preserve"> PAGEREF _Toc182236285 \h </w:instrText>
            </w:r>
            <w:r>
              <w:rPr>
                <w:noProof/>
                <w:webHidden/>
              </w:rPr>
            </w:r>
            <w:r>
              <w:rPr>
                <w:noProof/>
                <w:webHidden/>
              </w:rPr>
              <w:fldChar w:fldCharType="separate"/>
            </w:r>
            <w:r w:rsidR="009509A5">
              <w:rPr>
                <w:noProof/>
                <w:webHidden/>
              </w:rPr>
              <w:t>16</w:t>
            </w:r>
            <w:r>
              <w:rPr>
                <w:noProof/>
                <w:webHidden/>
              </w:rPr>
              <w:fldChar w:fldCharType="end"/>
            </w:r>
          </w:hyperlink>
        </w:p>
        <w:p w14:paraId="4E69E9A8" w14:textId="195C6E8D" w:rsidR="00B065F9" w:rsidRDefault="00B065F9">
          <w:pPr>
            <w:pStyle w:val="TOC2"/>
            <w:tabs>
              <w:tab w:val="right" w:leader="dot" w:pos="9016"/>
            </w:tabs>
            <w:rPr>
              <w:rFonts w:eastAsiaTheme="minorEastAsia"/>
              <w:smallCaps w:val="0"/>
              <w:noProof/>
              <w:sz w:val="24"/>
              <w:szCs w:val="24"/>
              <w:lang w:eastAsia="en-IN"/>
            </w:rPr>
          </w:pPr>
          <w:hyperlink w:anchor="_Toc182236286" w:history="1">
            <w:r w:rsidRPr="00C33D83">
              <w:rPr>
                <w:rStyle w:val="Hyperlink"/>
                <w:b/>
                <w:bCs/>
                <w:noProof/>
                <w:lang w:val="en-US"/>
              </w:rPr>
              <w:t>4.1 Introduction</w:t>
            </w:r>
            <w:r>
              <w:rPr>
                <w:noProof/>
                <w:webHidden/>
              </w:rPr>
              <w:tab/>
            </w:r>
            <w:r>
              <w:rPr>
                <w:noProof/>
                <w:webHidden/>
              </w:rPr>
              <w:fldChar w:fldCharType="begin"/>
            </w:r>
            <w:r>
              <w:rPr>
                <w:noProof/>
                <w:webHidden/>
              </w:rPr>
              <w:instrText xml:space="preserve"> PAGEREF _Toc182236286 \h </w:instrText>
            </w:r>
            <w:r>
              <w:rPr>
                <w:noProof/>
                <w:webHidden/>
              </w:rPr>
            </w:r>
            <w:r>
              <w:rPr>
                <w:noProof/>
                <w:webHidden/>
              </w:rPr>
              <w:fldChar w:fldCharType="separate"/>
            </w:r>
            <w:r w:rsidR="009509A5">
              <w:rPr>
                <w:noProof/>
                <w:webHidden/>
              </w:rPr>
              <w:t>16</w:t>
            </w:r>
            <w:r>
              <w:rPr>
                <w:noProof/>
                <w:webHidden/>
              </w:rPr>
              <w:fldChar w:fldCharType="end"/>
            </w:r>
          </w:hyperlink>
        </w:p>
        <w:p w14:paraId="5035AFC4" w14:textId="38441D93" w:rsidR="00B065F9" w:rsidRDefault="00B065F9">
          <w:pPr>
            <w:pStyle w:val="TOC2"/>
            <w:tabs>
              <w:tab w:val="right" w:leader="dot" w:pos="9016"/>
            </w:tabs>
            <w:rPr>
              <w:rFonts w:eastAsiaTheme="minorEastAsia"/>
              <w:smallCaps w:val="0"/>
              <w:noProof/>
              <w:sz w:val="24"/>
              <w:szCs w:val="24"/>
              <w:lang w:eastAsia="en-IN"/>
            </w:rPr>
          </w:pPr>
          <w:hyperlink w:anchor="_Toc182236287" w:history="1">
            <w:r w:rsidRPr="00C33D83">
              <w:rPr>
                <w:rStyle w:val="Hyperlink"/>
                <w:b/>
                <w:bCs/>
                <w:noProof/>
                <w:lang w:val="en-US"/>
              </w:rPr>
              <w:t>4.2 Objectives</w:t>
            </w:r>
            <w:r>
              <w:rPr>
                <w:noProof/>
                <w:webHidden/>
              </w:rPr>
              <w:tab/>
            </w:r>
            <w:r>
              <w:rPr>
                <w:noProof/>
                <w:webHidden/>
              </w:rPr>
              <w:fldChar w:fldCharType="begin"/>
            </w:r>
            <w:r>
              <w:rPr>
                <w:noProof/>
                <w:webHidden/>
              </w:rPr>
              <w:instrText xml:space="preserve"> PAGEREF _Toc182236287 \h </w:instrText>
            </w:r>
            <w:r>
              <w:rPr>
                <w:noProof/>
                <w:webHidden/>
              </w:rPr>
            </w:r>
            <w:r>
              <w:rPr>
                <w:noProof/>
                <w:webHidden/>
              </w:rPr>
              <w:fldChar w:fldCharType="separate"/>
            </w:r>
            <w:r w:rsidR="009509A5">
              <w:rPr>
                <w:noProof/>
                <w:webHidden/>
              </w:rPr>
              <w:t>16</w:t>
            </w:r>
            <w:r>
              <w:rPr>
                <w:noProof/>
                <w:webHidden/>
              </w:rPr>
              <w:fldChar w:fldCharType="end"/>
            </w:r>
          </w:hyperlink>
        </w:p>
        <w:p w14:paraId="36A4D4F6" w14:textId="3D0EA994" w:rsidR="00B065F9" w:rsidRDefault="00B065F9">
          <w:pPr>
            <w:pStyle w:val="TOC2"/>
            <w:tabs>
              <w:tab w:val="right" w:leader="dot" w:pos="9016"/>
            </w:tabs>
            <w:rPr>
              <w:rFonts w:eastAsiaTheme="minorEastAsia"/>
              <w:smallCaps w:val="0"/>
              <w:noProof/>
              <w:sz w:val="24"/>
              <w:szCs w:val="24"/>
              <w:lang w:eastAsia="en-IN"/>
            </w:rPr>
          </w:pPr>
          <w:hyperlink w:anchor="_Toc182236288" w:history="1">
            <w:r w:rsidRPr="00C33D83">
              <w:rPr>
                <w:rStyle w:val="Hyperlink"/>
                <w:b/>
                <w:bCs/>
                <w:noProof/>
                <w:lang w:val="en-US"/>
              </w:rPr>
              <w:t>4.3 Used Software Overview</w:t>
            </w:r>
            <w:r>
              <w:rPr>
                <w:noProof/>
                <w:webHidden/>
              </w:rPr>
              <w:tab/>
            </w:r>
            <w:r>
              <w:rPr>
                <w:noProof/>
                <w:webHidden/>
              </w:rPr>
              <w:fldChar w:fldCharType="begin"/>
            </w:r>
            <w:r>
              <w:rPr>
                <w:noProof/>
                <w:webHidden/>
              </w:rPr>
              <w:instrText xml:space="preserve"> PAGEREF _Toc182236288 \h </w:instrText>
            </w:r>
            <w:r>
              <w:rPr>
                <w:noProof/>
                <w:webHidden/>
              </w:rPr>
            </w:r>
            <w:r>
              <w:rPr>
                <w:noProof/>
                <w:webHidden/>
              </w:rPr>
              <w:fldChar w:fldCharType="separate"/>
            </w:r>
            <w:r w:rsidR="009509A5">
              <w:rPr>
                <w:noProof/>
                <w:webHidden/>
              </w:rPr>
              <w:t>16</w:t>
            </w:r>
            <w:r>
              <w:rPr>
                <w:noProof/>
                <w:webHidden/>
              </w:rPr>
              <w:fldChar w:fldCharType="end"/>
            </w:r>
          </w:hyperlink>
        </w:p>
        <w:p w14:paraId="6C8AA447" w14:textId="00F92CF9" w:rsidR="00B065F9" w:rsidRDefault="00B065F9">
          <w:pPr>
            <w:pStyle w:val="TOC2"/>
            <w:tabs>
              <w:tab w:val="right" w:leader="dot" w:pos="9016"/>
            </w:tabs>
            <w:rPr>
              <w:rFonts w:eastAsiaTheme="minorEastAsia"/>
              <w:smallCaps w:val="0"/>
              <w:noProof/>
              <w:sz w:val="24"/>
              <w:szCs w:val="24"/>
              <w:lang w:eastAsia="en-IN"/>
            </w:rPr>
          </w:pPr>
          <w:hyperlink w:anchor="_Toc182236289" w:history="1">
            <w:r w:rsidRPr="00C33D83">
              <w:rPr>
                <w:rStyle w:val="Hyperlink"/>
                <w:b/>
                <w:bCs/>
                <w:noProof/>
                <w:lang w:val="en-US"/>
              </w:rPr>
              <w:t>4.4 Methodology</w:t>
            </w:r>
            <w:r>
              <w:rPr>
                <w:noProof/>
                <w:webHidden/>
              </w:rPr>
              <w:tab/>
            </w:r>
            <w:r>
              <w:rPr>
                <w:noProof/>
                <w:webHidden/>
              </w:rPr>
              <w:fldChar w:fldCharType="begin"/>
            </w:r>
            <w:r>
              <w:rPr>
                <w:noProof/>
                <w:webHidden/>
              </w:rPr>
              <w:instrText xml:space="preserve"> PAGEREF _Toc182236289 \h </w:instrText>
            </w:r>
            <w:r>
              <w:rPr>
                <w:noProof/>
                <w:webHidden/>
              </w:rPr>
            </w:r>
            <w:r>
              <w:rPr>
                <w:noProof/>
                <w:webHidden/>
              </w:rPr>
              <w:fldChar w:fldCharType="separate"/>
            </w:r>
            <w:r w:rsidR="009509A5">
              <w:rPr>
                <w:noProof/>
                <w:webHidden/>
              </w:rPr>
              <w:t>17</w:t>
            </w:r>
            <w:r>
              <w:rPr>
                <w:noProof/>
                <w:webHidden/>
              </w:rPr>
              <w:fldChar w:fldCharType="end"/>
            </w:r>
          </w:hyperlink>
        </w:p>
        <w:p w14:paraId="1DCD1980" w14:textId="7443D8A2" w:rsidR="00B065F9" w:rsidRPr="00B065F9" w:rsidRDefault="00B065F9">
          <w:pPr>
            <w:pStyle w:val="TOC3"/>
            <w:tabs>
              <w:tab w:val="right" w:leader="dot" w:pos="9016"/>
            </w:tabs>
            <w:rPr>
              <w:rFonts w:eastAsiaTheme="minorEastAsia"/>
              <w:i w:val="0"/>
              <w:iCs w:val="0"/>
              <w:noProof/>
              <w:sz w:val="24"/>
              <w:szCs w:val="24"/>
              <w:lang w:eastAsia="en-IN"/>
            </w:rPr>
          </w:pPr>
          <w:hyperlink w:anchor="_Toc182236290" w:history="1">
            <w:r w:rsidRPr="00B065F9">
              <w:rPr>
                <w:rStyle w:val="Hyperlink"/>
                <w:i w:val="0"/>
                <w:iCs w:val="0"/>
                <w:noProof/>
                <w:color w:val="auto"/>
                <w:lang w:val="en-US"/>
              </w:rPr>
              <w:t>4.4.1 Methodology for G-code Generation by Powermill</w:t>
            </w:r>
            <w:r w:rsidRPr="00B065F9">
              <w:rPr>
                <w:i w:val="0"/>
                <w:iCs w:val="0"/>
                <w:noProof/>
                <w:webHidden/>
              </w:rPr>
              <w:tab/>
            </w:r>
            <w:r w:rsidRPr="00B065F9">
              <w:rPr>
                <w:i w:val="0"/>
                <w:iCs w:val="0"/>
                <w:noProof/>
                <w:webHidden/>
              </w:rPr>
              <w:fldChar w:fldCharType="begin"/>
            </w:r>
            <w:r w:rsidRPr="00B065F9">
              <w:rPr>
                <w:i w:val="0"/>
                <w:iCs w:val="0"/>
                <w:noProof/>
                <w:webHidden/>
              </w:rPr>
              <w:instrText xml:space="preserve"> PAGEREF _Toc182236290 \h </w:instrText>
            </w:r>
            <w:r w:rsidRPr="00B065F9">
              <w:rPr>
                <w:i w:val="0"/>
                <w:iCs w:val="0"/>
                <w:noProof/>
                <w:webHidden/>
              </w:rPr>
            </w:r>
            <w:r w:rsidRPr="00B065F9">
              <w:rPr>
                <w:i w:val="0"/>
                <w:iCs w:val="0"/>
                <w:noProof/>
                <w:webHidden/>
              </w:rPr>
              <w:fldChar w:fldCharType="separate"/>
            </w:r>
            <w:r w:rsidR="009509A5">
              <w:rPr>
                <w:i w:val="0"/>
                <w:iCs w:val="0"/>
                <w:noProof/>
                <w:webHidden/>
              </w:rPr>
              <w:t>17</w:t>
            </w:r>
            <w:r w:rsidRPr="00B065F9">
              <w:rPr>
                <w:i w:val="0"/>
                <w:iCs w:val="0"/>
                <w:noProof/>
                <w:webHidden/>
              </w:rPr>
              <w:fldChar w:fldCharType="end"/>
            </w:r>
          </w:hyperlink>
        </w:p>
        <w:p w14:paraId="605817F1" w14:textId="08F4416C" w:rsidR="00B065F9" w:rsidRPr="00B065F9" w:rsidRDefault="00B065F9">
          <w:pPr>
            <w:pStyle w:val="TOC3"/>
            <w:tabs>
              <w:tab w:val="right" w:leader="dot" w:pos="9016"/>
            </w:tabs>
            <w:rPr>
              <w:rFonts w:eastAsiaTheme="minorEastAsia"/>
              <w:i w:val="0"/>
              <w:iCs w:val="0"/>
              <w:noProof/>
              <w:sz w:val="24"/>
              <w:szCs w:val="24"/>
              <w:lang w:eastAsia="en-IN"/>
            </w:rPr>
          </w:pPr>
          <w:hyperlink w:anchor="_Toc182236291" w:history="1">
            <w:r w:rsidRPr="00B065F9">
              <w:rPr>
                <w:rStyle w:val="Hyperlink"/>
                <w:i w:val="0"/>
                <w:iCs w:val="0"/>
                <w:noProof/>
                <w:color w:val="auto"/>
                <w:lang w:val="en-US"/>
              </w:rPr>
              <w:t>4.4.2 Methodology for G-code Generation by UltimakerCura</w:t>
            </w:r>
            <w:r w:rsidRPr="00B065F9">
              <w:rPr>
                <w:i w:val="0"/>
                <w:iCs w:val="0"/>
                <w:noProof/>
                <w:webHidden/>
              </w:rPr>
              <w:tab/>
            </w:r>
            <w:r w:rsidRPr="00B065F9">
              <w:rPr>
                <w:i w:val="0"/>
                <w:iCs w:val="0"/>
                <w:noProof/>
                <w:webHidden/>
              </w:rPr>
              <w:fldChar w:fldCharType="begin"/>
            </w:r>
            <w:r w:rsidRPr="00B065F9">
              <w:rPr>
                <w:i w:val="0"/>
                <w:iCs w:val="0"/>
                <w:noProof/>
                <w:webHidden/>
              </w:rPr>
              <w:instrText xml:space="preserve"> PAGEREF _Toc182236291 \h </w:instrText>
            </w:r>
            <w:r w:rsidRPr="00B065F9">
              <w:rPr>
                <w:i w:val="0"/>
                <w:iCs w:val="0"/>
                <w:noProof/>
                <w:webHidden/>
              </w:rPr>
            </w:r>
            <w:r w:rsidRPr="00B065F9">
              <w:rPr>
                <w:i w:val="0"/>
                <w:iCs w:val="0"/>
                <w:noProof/>
                <w:webHidden/>
              </w:rPr>
              <w:fldChar w:fldCharType="separate"/>
            </w:r>
            <w:r w:rsidR="009509A5">
              <w:rPr>
                <w:i w:val="0"/>
                <w:iCs w:val="0"/>
                <w:noProof/>
                <w:webHidden/>
              </w:rPr>
              <w:t>18</w:t>
            </w:r>
            <w:r w:rsidRPr="00B065F9">
              <w:rPr>
                <w:i w:val="0"/>
                <w:iCs w:val="0"/>
                <w:noProof/>
                <w:webHidden/>
              </w:rPr>
              <w:fldChar w:fldCharType="end"/>
            </w:r>
          </w:hyperlink>
        </w:p>
        <w:p w14:paraId="2E9B6D97" w14:textId="1824643C" w:rsidR="00B065F9" w:rsidRPr="00B065F9" w:rsidRDefault="00B065F9">
          <w:pPr>
            <w:pStyle w:val="TOC3"/>
            <w:tabs>
              <w:tab w:val="right" w:leader="dot" w:pos="9016"/>
            </w:tabs>
            <w:rPr>
              <w:rFonts w:eastAsiaTheme="minorEastAsia"/>
              <w:i w:val="0"/>
              <w:iCs w:val="0"/>
              <w:noProof/>
              <w:sz w:val="24"/>
              <w:szCs w:val="24"/>
              <w:lang w:eastAsia="en-IN"/>
            </w:rPr>
          </w:pPr>
          <w:hyperlink w:anchor="_Toc182236292" w:history="1">
            <w:r w:rsidRPr="00B065F9">
              <w:rPr>
                <w:rStyle w:val="Hyperlink"/>
                <w:i w:val="0"/>
                <w:iCs w:val="0"/>
                <w:noProof/>
                <w:color w:val="auto"/>
                <w:lang w:val="en-US"/>
              </w:rPr>
              <w:t>4.4.3 Methodology for G-code Generation by Inkscape</w:t>
            </w:r>
            <w:r w:rsidRPr="00B065F9">
              <w:rPr>
                <w:i w:val="0"/>
                <w:iCs w:val="0"/>
                <w:noProof/>
                <w:webHidden/>
              </w:rPr>
              <w:tab/>
            </w:r>
            <w:r w:rsidRPr="00B065F9">
              <w:rPr>
                <w:i w:val="0"/>
                <w:iCs w:val="0"/>
                <w:noProof/>
                <w:webHidden/>
              </w:rPr>
              <w:fldChar w:fldCharType="begin"/>
            </w:r>
            <w:r w:rsidRPr="00B065F9">
              <w:rPr>
                <w:i w:val="0"/>
                <w:iCs w:val="0"/>
                <w:noProof/>
                <w:webHidden/>
              </w:rPr>
              <w:instrText xml:space="preserve"> PAGEREF _Toc182236292 \h </w:instrText>
            </w:r>
            <w:r w:rsidRPr="00B065F9">
              <w:rPr>
                <w:i w:val="0"/>
                <w:iCs w:val="0"/>
                <w:noProof/>
                <w:webHidden/>
              </w:rPr>
            </w:r>
            <w:r w:rsidRPr="00B065F9">
              <w:rPr>
                <w:i w:val="0"/>
                <w:iCs w:val="0"/>
                <w:noProof/>
                <w:webHidden/>
              </w:rPr>
              <w:fldChar w:fldCharType="separate"/>
            </w:r>
            <w:r w:rsidR="009509A5">
              <w:rPr>
                <w:i w:val="0"/>
                <w:iCs w:val="0"/>
                <w:noProof/>
                <w:webHidden/>
              </w:rPr>
              <w:t>19</w:t>
            </w:r>
            <w:r w:rsidRPr="00B065F9">
              <w:rPr>
                <w:i w:val="0"/>
                <w:iCs w:val="0"/>
                <w:noProof/>
                <w:webHidden/>
              </w:rPr>
              <w:fldChar w:fldCharType="end"/>
            </w:r>
          </w:hyperlink>
        </w:p>
        <w:p w14:paraId="1BC8090F" w14:textId="17AB0B5B" w:rsidR="00B065F9" w:rsidRPr="00B065F9" w:rsidRDefault="00B065F9">
          <w:pPr>
            <w:pStyle w:val="TOC3"/>
            <w:tabs>
              <w:tab w:val="right" w:leader="dot" w:pos="9016"/>
            </w:tabs>
            <w:rPr>
              <w:rFonts w:eastAsiaTheme="minorEastAsia"/>
              <w:i w:val="0"/>
              <w:iCs w:val="0"/>
              <w:noProof/>
              <w:sz w:val="24"/>
              <w:szCs w:val="24"/>
              <w:lang w:eastAsia="en-IN"/>
            </w:rPr>
          </w:pPr>
          <w:hyperlink w:anchor="_Toc182236293" w:history="1">
            <w:r w:rsidRPr="00B065F9">
              <w:rPr>
                <w:rStyle w:val="Hyperlink"/>
                <w:i w:val="0"/>
                <w:iCs w:val="0"/>
                <w:noProof/>
                <w:color w:val="auto"/>
                <w:lang w:val="en-US"/>
              </w:rPr>
              <w:t>4.4.4 Methodology for Getting Medial Axis Transform</w:t>
            </w:r>
            <w:r w:rsidRPr="00B065F9">
              <w:rPr>
                <w:i w:val="0"/>
                <w:iCs w:val="0"/>
                <w:noProof/>
                <w:webHidden/>
              </w:rPr>
              <w:tab/>
            </w:r>
            <w:r w:rsidRPr="00B065F9">
              <w:rPr>
                <w:i w:val="0"/>
                <w:iCs w:val="0"/>
                <w:noProof/>
                <w:webHidden/>
              </w:rPr>
              <w:fldChar w:fldCharType="begin"/>
            </w:r>
            <w:r w:rsidRPr="00B065F9">
              <w:rPr>
                <w:i w:val="0"/>
                <w:iCs w:val="0"/>
                <w:noProof/>
                <w:webHidden/>
              </w:rPr>
              <w:instrText xml:space="preserve"> PAGEREF _Toc182236293 \h </w:instrText>
            </w:r>
            <w:r w:rsidRPr="00B065F9">
              <w:rPr>
                <w:i w:val="0"/>
                <w:iCs w:val="0"/>
                <w:noProof/>
                <w:webHidden/>
              </w:rPr>
            </w:r>
            <w:r w:rsidRPr="00B065F9">
              <w:rPr>
                <w:i w:val="0"/>
                <w:iCs w:val="0"/>
                <w:noProof/>
                <w:webHidden/>
              </w:rPr>
              <w:fldChar w:fldCharType="separate"/>
            </w:r>
            <w:r w:rsidR="009509A5">
              <w:rPr>
                <w:i w:val="0"/>
                <w:iCs w:val="0"/>
                <w:noProof/>
                <w:webHidden/>
              </w:rPr>
              <w:t>20</w:t>
            </w:r>
            <w:r w:rsidRPr="00B065F9">
              <w:rPr>
                <w:i w:val="0"/>
                <w:iCs w:val="0"/>
                <w:noProof/>
                <w:webHidden/>
              </w:rPr>
              <w:fldChar w:fldCharType="end"/>
            </w:r>
          </w:hyperlink>
        </w:p>
        <w:p w14:paraId="641037B3" w14:textId="6FCCC453" w:rsidR="00B065F9" w:rsidRDefault="00B065F9">
          <w:pPr>
            <w:pStyle w:val="TOC1"/>
            <w:rPr>
              <w:rFonts w:eastAsiaTheme="minorEastAsia"/>
              <w:b w:val="0"/>
              <w:bCs w:val="0"/>
              <w:caps w:val="0"/>
              <w:noProof/>
              <w:sz w:val="24"/>
              <w:szCs w:val="24"/>
              <w:lang w:eastAsia="en-IN"/>
            </w:rPr>
          </w:pPr>
          <w:hyperlink w:anchor="_Toc182236294" w:history="1">
            <w:r w:rsidRPr="00C33D83">
              <w:rPr>
                <w:rStyle w:val="Hyperlink"/>
                <w:noProof/>
              </w:rPr>
              <w:t>5. Results and Discussion</w:t>
            </w:r>
            <w:r>
              <w:rPr>
                <w:noProof/>
                <w:webHidden/>
              </w:rPr>
              <w:tab/>
            </w:r>
            <w:r>
              <w:rPr>
                <w:noProof/>
                <w:webHidden/>
              </w:rPr>
              <w:fldChar w:fldCharType="begin"/>
            </w:r>
            <w:r>
              <w:rPr>
                <w:noProof/>
                <w:webHidden/>
              </w:rPr>
              <w:instrText xml:space="preserve"> PAGEREF _Toc182236294 \h </w:instrText>
            </w:r>
            <w:r>
              <w:rPr>
                <w:noProof/>
                <w:webHidden/>
              </w:rPr>
            </w:r>
            <w:r>
              <w:rPr>
                <w:noProof/>
                <w:webHidden/>
              </w:rPr>
              <w:fldChar w:fldCharType="separate"/>
            </w:r>
            <w:r w:rsidR="009509A5">
              <w:rPr>
                <w:noProof/>
                <w:webHidden/>
              </w:rPr>
              <w:t>21</w:t>
            </w:r>
            <w:r>
              <w:rPr>
                <w:noProof/>
                <w:webHidden/>
              </w:rPr>
              <w:fldChar w:fldCharType="end"/>
            </w:r>
          </w:hyperlink>
        </w:p>
        <w:p w14:paraId="5D35B128" w14:textId="684181F2" w:rsidR="00B065F9" w:rsidRDefault="00B065F9">
          <w:pPr>
            <w:pStyle w:val="TOC2"/>
            <w:tabs>
              <w:tab w:val="right" w:leader="dot" w:pos="9016"/>
            </w:tabs>
            <w:rPr>
              <w:rFonts w:eastAsiaTheme="minorEastAsia"/>
              <w:smallCaps w:val="0"/>
              <w:noProof/>
              <w:sz w:val="24"/>
              <w:szCs w:val="24"/>
              <w:lang w:eastAsia="en-IN"/>
            </w:rPr>
          </w:pPr>
          <w:hyperlink w:anchor="_Toc182236295" w:history="1">
            <w:r w:rsidRPr="00C33D83">
              <w:rPr>
                <w:rStyle w:val="Hyperlink"/>
                <w:b/>
                <w:bCs/>
                <w:noProof/>
              </w:rPr>
              <w:t>5.1 Result</w:t>
            </w:r>
            <w:r>
              <w:rPr>
                <w:noProof/>
                <w:webHidden/>
              </w:rPr>
              <w:tab/>
            </w:r>
            <w:r>
              <w:rPr>
                <w:noProof/>
                <w:webHidden/>
              </w:rPr>
              <w:fldChar w:fldCharType="begin"/>
            </w:r>
            <w:r>
              <w:rPr>
                <w:noProof/>
                <w:webHidden/>
              </w:rPr>
              <w:instrText xml:space="preserve"> PAGEREF _Toc182236295 \h </w:instrText>
            </w:r>
            <w:r>
              <w:rPr>
                <w:noProof/>
                <w:webHidden/>
              </w:rPr>
            </w:r>
            <w:r>
              <w:rPr>
                <w:noProof/>
                <w:webHidden/>
              </w:rPr>
              <w:fldChar w:fldCharType="separate"/>
            </w:r>
            <w:r w:rsidR="009509A5">
              <w:rPr>
                <w:noProof/>
                <w:webHidden/>
              </w:rPr>
              <w:t>21</w:t>
            </w:r>
            <w:r>
              <w:rPr>
                <w:noProof/>
                <w:webHidden/>
              </w:rPr>
              <w:fldChar w:fldCharType="end"/>
            </w:r>
          </w:hyperlink>
        </w:p>
        <w:p w14:paraId="6FDA3148" w14:textId="425B71D7" w:rsidR="00B065F9" w:rsidRPr="00B065F9" w:rsidRDefault="00B065F9">
          <w:pPr>
            <w:pStyle w:val="TOC3"/>
            <w:tabs>
              <w:tab w:val="right" w:leader="dot" w:pos="9016"/>
            </w:tabs>
            <w:rPr>
              <w:rFonts w:eastAsiaTheme="minorEastAsia"/>
              <w:i w:val="0"/>
              <w:iCs w:val="0"/>
              <w:noProof/>
              <w:sz w:val="24"/>
              <w:szCs w:val="24"/>
              <w:lang w:eastAsia="en-IN"/>
            </w:rPr>
          </w:pPr>
          <w:hyperlink w:anchor="_Toc182236296" w:history="1">
            <w:r w:rsidRPr="00B065F9">
              <w:rPr>
                <w:rStyle w:val="Hyperlink"/>
                <w:noProof/>
                <w:color w:val="auto"/>
              </w:rPr>
              <w:t>5.1.1 Result of G-code Generation by Powermill</w:t>
            </w:r>
            <w:r w:rsidRPr="00B065F9">
              <w:rPr>
                <w:noProof/>
                <w:webHidden/>
              </w:rPr>
              <w:tab/>
            </w:r>
            <w:r w:rsidRPr="00B065F9">
              <w:rPr>
                <w:noProof/>
                <w:webHidden/>
              </w:rPr>
              <w:fldChar w:fldCharType="begin"/>
            </w:r>
            <w:r w:rsidRPr="00B065F9">
              <w:rPr>
                <w:noProof/>
                <w:webHidden/>
              </w:rPr>
              <w:instrText xml:space="preserve"> PAGEREF _Toc182236296 \h </w:instrText>
            </w:r>
            <w:r w:rsidRPr="00B065F9">
              <w:rPr>
                <w:noProof/>
                <w:webHidden/>
              </w:rPr>
            </w:r>
            <w:r w:rsidRPr="00B065F9">
              <w:rPr>
                <w:noProof/>
                <w:webHidden/>
              </w:rPr>
              <w:fldChar w:fldCharType="separate"/>
            </w:r>
            <w:r w:rsidR="009509A5">
              <w:rPr>
                <w:noProof/>
                <w:webHidden/>
              </w:rPr>
              <w:t>21</w:t>
            </w:r>
            <w:r w:rsidRPr="00B065F9">
              <w:rPr>
                <w:noProof/>
                <w:webHidden/>
              </w:rPr>
              <w:fldChar w:fldCharType="end"/>
            </w:r>
          </w:hyperlink>
        </w:p>
        <w:p w14:paraId="20A18A9F" w14:textId="139FFA7F" w:rsidR="00B065F9" w:rsidRPr="00B065F9" w:rsidRDefault="00B065F9">
          <w:pPr>
            <w:pStyle w:val="TOC3"/>
            <w:tabs>
              <w:tab w:val="right" w:leader="dot" w:pos="9016"/>
            </w:tabs>
            <w:rPr>
              <w:rFonts w:eastAsiaTheme="minorEastAsia"/>
              <w:i w:val="0"/>
              <w:iCs w:val="0"/>
              <w:noProof/>
              <w:sz w:val="24"/>
              <w:szCs w:val="24"/>
              <w:lang w:eastAsia="en-IN"/>
            </w:rPr>
          </w:pPr>
          <w:hyperlink w:anchor="_Toc182236297" w:history="1">
            <w:r w:rsidRPr="00B065F9">
              <w:rPr>
                <w:rStyle w:val="Hyperlink"/>
                <w:noProof/>
                <w:color w:val="auto"/>
              </w:rPr>
              <w:t>5.1.2 Result of G-code Generation by UltimakerCura</w:t>
            </w:r>
            <w:r w:rsidRPr="00B065F9">
              <w:rPr>
                <w:noProof/>
                <w:webHidden/>
              </w:rPr>
              <w:tab/>
            </w:r>
            <w:r w:rsidRPr="00B065F9">
              <w:rPr>
                <w:noProof/>
                <w:webHidden/>
              </w:rPr>
              <w:fldChar w:fldCharType="begin"/>
            </w:r>
            <w:r w:rsidRPr="00B065F9">
              <w:rPr>
                <w:noProof/>
                <w:webHidden/>
              </w:rPr>
              <w:instrText xml:space="preserve"> PAGEREF _Toc182236297 \h </w:instrText>
            </w:r>
            <w:r w:rsidRPr="00B065F9">
              <w:rPr>
                <w:noProof/>
                <w:webHidden/>
              </w:rPr>
            </w:r>
            <w:r w:rsidRPr="00B065F9">
              <w:rPr>
                <w:noProof/>
                <w:webHidden/>
              </w:rPr>
              <w:fldChar w:fldCharType="separate"/>
            </w:r>
            <w:r w:rsidR="009509A5">
              <w:rPr>
                <w:noProof/>
                <w:webHidden/>
              </w:rPr>
              <w:t>22</w:t>
            </w:r>
            <w:r w:rsidRPr="00B065F9">
              <w:rPr>
                <w:noProof/>
                <w:webHidden/>
              </w:rPr>
              <w:fldChar w:fldCharType="end"/>
            </w:r>
          </w:hyperlink>
        </w:p>
        <w:p w14:paraId="704FCC27" w14:textId="396905DE" w:rsidR="00B065F9" w:rsidRPr="00B065F9" w:rsidRDefault="00B065F9">
          <w:pPr>
            <w:pStyle w:val="TOC3"/>
            <w:tabs>
              <w:tab w:val="right" w:leader="dot" w:pos="9016"/>
            </w:tabs>
            <w:rPr>
              <w:rFonts w:eastAsiaTheme="minorEastAsia"/>
              <w:i w:val="0"/>
              <w:iCs w:val="0"/>
              <w:noProof/>
              <w:sz w:val="24"/>
              <w:szCs w:val="24"/>
              <w:lang w:eastAsia="en-IN"/>
            </w:rPr>
          </w:pPr>
          <w:hyperlink w:anchor="_Toc182236298" w:history="1">
            <w:r w:rsidRPr="00B065F9">
              <w:rPr>
                <w:rStyle w:val="Hyperlink"/>
                <w:noProof/>
                <w:color w:val="auto"/>
              </w:rPr>
              <w:t>5.1.3 Result of G-code Generation by Inkscape</w:t>
            </w:r>
            <w:r w:rsidRPr="00B065F9">
              <w:rPr>
                <w:noProof/>
                <w:webHidden/>
              </w:rPr>
              <w:tab/>
            </w:r>
            <w:r w:rsidRPr="00B065F9">
              <w:rPr>
                <w:noProof/>
                <w:webHidden/>
              </w:rPr>
              <w:fldChar w:fldCharType="begin"/>
            </w:r>
            <w:r w:rsidRPr="00B065F9">
              <w:rPr>
                <w:noProof/>
                <w:webHidden/>
              </w:rPr>
              <w:instrText xml:space="preserve"> PAGEREF _Toc182236298 \h </w:instrText>
            </w:r>
            <w:r w:rsidRPr="00B065F9">
              <w:rPr>
                <w:noProof/>
                <w:webHidden/>
              </w:rPr>
            </w:r>
            <w:r w:rsidRPr="00B065F9">
              <w:rPr>
                <w:noProof/>
                <w:webHidden/>
              </w:rPr>
              <w:fldChar w:fldCharType="separate"/>
            </w:r>
            <w:r w:rsidR="009509A5">
              <w:rPr>
                <w:noProof/>
                <w:webHidden/>
              </w:rPr>
              <w:t>23</w:t>
            </w:r>
            <w:r w:rsidRPr="00B065F9">
              <w:rPr>
                <w:noProof/>
                <w:webHidden/>
              </w:rPr>
              <w:fldChar w:fldCharType="end"/>
            </w:r>
          </w:hyperlink>
        </w:p>
        <w:p w14:paraId="4057DE91" w14:textId="2807BC47" w:rsidR="00B065F9" w:rsidRPr="00B065F9" w:rsidRDefault="00B065F9">
          <w:pPr>
            <w:pStyle w:val="TOC3"/>
            <w:tabs>
              <w:tab w:val="right" w:leader="dot" w:pos="9016"/>
            </w:tabs>
            <w:rPr>
              <w:rFonts w:eastAsiaTheme="minorEastAsia"/>
              <w:i w:val="0"/>
              <w:iCs w:val="0"/>
              <w:noProof/>
              <w:sz w:val="24"/>
              <w:szCs w:val="24"/>
              <w:lang w:eastAsia="en-IN"/>
            </w:rPr>
          </w:pPr>
          <w:hyperlink w:anchor="_Toc182236299" w:history="1">
            <w:r w:rsidRPr="00B065F9">
              <w:rPr>
                <w:rStyle w:val="Hyperlink"/>
                <w:noProof/>
                <w:color w:val="auto"/>
              </w:rPr>
              <w:t>5.1.1 Result of Medial Axis Transform (MAT)</w:t>
            </w:r>
            <w:r w:rsidRPr="00B065F9">
              <w:rPr>
                <w:noProof/>
                <w:webHidden/>
              </w:rPr>
              <w:tab/>
            </w:r>
            <w:r w:rsidRPr="00B065F9">
              <w:rPr>
                <w:noProof/>
                <w:webHidden/>
              </w:rPr>
              <w:fldChar w:fldCharType="begin"/>
            </w:r>
            <w:r w:rsidRPr="00B065F9">
              <w:rPr>
                <w:noProof/>
                <w:webHidden/>
              </w:rPr>
              <w:instrText xml:space="preserve"> PAGEREF _Toc182236299 \h </w:instrText>
            </w:r>
            <w:r w:rsidRPr="00B065F9">
              <w:rPr>
                <w:noProof/>
                <w:webHidden/>
              </w:rPr>
            </w:r>
            <w:r w:rsidRPr="00B065F9">
              <w:rPr>
                <w:noProof/>
                <w:webHidden/>
              </w:rPr>
              <w:fldChar w:fldCharType="separate"/>
            </w:r>
            <w:r w:rsidR="009509A5">
              <w:rPr>
                <w:noProof/>
                <w:webHidden/>
              </w:rPr>
              <w:t>23</w:t>
            </w:r>
            <w:r w:rsidRPr="00B065F9">
              <w:rPr>
                <w:noProof/>
                <w:webHidden/>
              </w:rPr>
              <w:fldChar w:fldCharType="end"/>
            </w:r>
          </w:hyperlink>
        </w:p>
        <w:p w14:paraId="060237D2" w14:textId="53B044D6" w:rsidR="00B065F9" w:rsidRDefault="00B065F9">
          <w:pPr>
            <w:pStyle w:val="TOC2"/>
            <w:tabs>
              <w:tab w:val="right" w:leader="dot" w:pos="9016"/>
            </w:tabs>
            <w:rPr>
              <w:rFonts w:eastAsiaTheme="minorEastAsia"/>
              <w:smallCaps w:val="0"/>
              <w:noProof/>
              <w:sz w:val="24"/>
              <w:szCs w:val="24"/>
              <w:lang w:eastAsia="en-IN"/>
            </w:rPr>
          </w:pPr>
          <w:hyperlink w:anchor="_Toc182236300" w:history="1">
            <w:r w:rsidRPr="00C33D83">
              <w:rPr>
                <w:rStyle w:val="Hyperlink"/>
                <w:b/>
                <w:bCs/>
                <w:noProof/>
              </w:rPr>
              <w:t>5.2 Discussion</w:t>
            </w:r>
            <w:r>
              <w:rPr>
                <w:noProof/>
                <w:webHidden/>
              </w:rPr>
              <w:tab/>
            </w:r>
            <w:r>
              <w:rPr>
                <w:noProof/>
                <w:webHidden/>
              </w:rPr>
              <w:fldChar w:fldCharType="begin"/>
            </w:r>
            <w:r>
              <w:rPr>
                <w:noProof/>
                <w:webHidden/>
              </w:rPr>
              <w:instrText xml:space="preserve"> PAGEREF _Toc182236300 \h </w:instrText>
            </w:r>
            <w:r>
              <w:rPr>
                <w:noProof/>
                <w:webHidden/>
              </w:rPr>
            </w:r>
            <w:r>
              <w:rPr>
                <w:noProof/>
                <w:webHidden/>
              </w:rPr>
              <w:fldChar w:fldCharType="separate"/>
            </w:r>
            <w:r w:rsidR="009509A5">
              <w:rPr>
                <w:noProof/>
                <w:webHidden/>
              </w:rPr>
              <w:t>23</w:t>
            </w:r>
            <w:r>
              <w:rPr>
                <w:noProof/>
                <w:webHidden/>
              </w:rPr>
              <w:fldChar w:fldCharType="end"/>
            </w:r>
          </w:hyperlink>
        </w:p>
        <w:p w14:paraId="1E243048" w14:textId="3CA47E20" w:rsidR="00B065F9" w:rsidRDefault="00B065F9">
          <w:pPr>
            <w:pStyle w:val="TOC1"/>
            <w:rPr>
              <w:rFonts w:eastAsiaTheme="minorEastAsia"/>
              <w:b w:val="0"/>
              <w:bCs w:val="0"/>
              <w:caps w:val="0"/>
              <w:noProof/>
              <w:sz w:val="24"/>
              <w:szCs w:val="24"/>
              <w:lang w:eastAsia="en-IN"/>
            </w:rPr>
          </w:pPr>
          <w:hyperlink w:anchor="_Toc182236301" w:history="1">
            <w:r w:rsidRPr="00C33D83">
              <w:rPr>
                <w:rStyle w:val="Hyperlink"/>
                <w:noProof/>
              </w:rPr>
              <w:t>6. Conclusion &amp; Future Scope</w:t>
            </w:r>
            <w:r>
              <w:rPr>
                <w:noProof/>
                <w:webHidden/>
              </w:rPr>
              <w:tab/>
            </w:r>
            <w:r>
              <w:rPr>
                <w:noProof/>
                <w:webHidden/>
              </w:rPr>
              <w:fldChar w:fldCharType="begin"/>
            </w:r>
            <w:r>
              <w:rPr>
                <w:noProof/>
                <w:webHidden/>
              </w:rPr>
              <w:instrText xml:space="preserve"> PAGEREF _Toc182236301 \h </w:instrText>
            </w:r>
            <w:r>
              <w:rPr>
                <w:noProof/>
                <w:webHidden/>
              </w:rPr>
            </w:r>
            <w:r>
              <w:rPr>
                <w:noProof/>
                <w:webHidden/>
              </w:rPr>
              <w:fldChar w:fldCharType="separate"/>
            </w:r>
            <w:r w:rsidR="009509A5">
              <w:rPr>
                <w:noProof/>
                <w:webHidden/>
              </w:rPr>
              <w:t>25</w:t>
            </w:r>
            <w:r>
              <w:rPr>
                <w:noProof/>
                <w:webHidden/>
              </w:rPr>
              <w:fldChar w:fldCharType="end"/>
            </w:r>
          </w:hyperlink>
        </w:p>
        <w:p w14:paraId="6D5D0E73" w14:textId="1C8C246D" w:rsidR="00B065F9" w:rsidRDefault="00B065F9">
          <w:pPr>
            <w:pStyle w:val="TOC2"/>
            <w:tabs>
              <w:tab w:val="right" w:leader="dot" w:pos="9016"/>
            </w:tabs>
            <w:rPr>
              <w:rFonts w:eastAsiaTheme="minorEastAsia"/>
              <w:smallCaps w:val="0"/>
              <w:noProof/>
              <w:sz w:val="24"/>
              <w:szCs w:val="24"/>
              <w:lang w:eastAsia="en-IN"/>
            </w:rPr>
          </w:pPr>
          <w:hyperlink w:anchor="_Toc182236302" w:history="1">
            <w:r w:rsidRPr="00C33D83">
              <w:rPr>
                <w:rStyle w:val="Hyperlink"/>
                <w:b/>
                <w:bCs/>
                <w:noProof/>
              </w:rPr>
              <w:t>6.1 Conclusion</w:t>
            </w:r>
            <w:r>
              <w:rPr>
                <w:noProof/>
                <w:webHidden/>
              </w:rPr>
              <w:tab/>
            </w:r>
            <w:r>
              <w:rPr>
                <w:noProof/>
                <w:webHidden/>
              </w:rPr>
              <w:fldChar w:fldCharType="begin"/>
            </w:r>
            <w:r>
              <w:rPr>
                <w:noProof/>
                <w:webHidden/>
              </w:rPr>
              <w:instrText xml:space="preserve"> PAGEREF _Toc182236302 \h </w:instrText>
            </w:r>
            <w:r>
              <w:rPr>
                <w:noProof/>
                <w:webHidden/>
              </w:rPr>
            </w:r>
            <w:r>
              <w:rPr>
                <w:noProof/>
                <w:webHidden/>
              </w:rPr>
              <w:fldChar w:fldCharType="separate"/>
            </w:r>
            <w:r w:rsidR="009509A5">
              <w:rPr>
                <w:noProof/>
                <w:webHidden/>
              </w:rPr>
              <w:t>25</w:t>
            </w:r>
            <w:r>
              <w:rPr>
                <w:noProof/>
                <w:webHidden/>
              </w:rPr>
              <w:fldChar w:fldCharType="end"/>
            </w:r>
          </w:hyperlink>
        </w:p>
        <w:p w14:paraId="260038E1" w14:textId="02825D13" w:rsidR="00B065F9" w:rsidRDefault="00B065F9">
          <w:pPr>
            <w:pStyle w:val="TOC2"/>
            <w:tabs>
              <w:tab w:val="right" w:leader="dot" w:pos="9016"/>
            </w:tabs>
            <w:rPr>
              <w:rFonts w:eastAsiaTheme="minorEastAsia"/>
              <w:smallCaps w:val="0"/>
              <w:noProof/>
              <w:sz w:val="24"/>
              <w:szCs w:val="24"/>
              <w:lang w:eastAsia="en-IN"/>
            </w:rPr>
          </w:pPr>
          <w:hyperlink w:anchor="_Toc182236303" w:history="1">
            <w:r w:rsidRPr="00C33D83">
              <w:rPr>
                <w:rStyle w:val="Hyperlink"/>
                <w:rFonts w:eastAsia="Times New Roman"/>
                <w:b/>
                <w:bCs/>
                <w:noProof/>
                <w:lang w:eastAsia="en-IN"/>
              </w:rPr>
              <w:t>6.2 Future Plans</w:t>
            </w:r>
            <w:r>
              <w:rPr>
                <w:noProof/>
                <w:webHidden/>
              </w:rPr>
              <w:tab/>
            </w:r>
            <w:r>
              <w:rPr>
                <w:noProof/>
                <w:webHidden/>
              </w:rPr>
              <w:fldChar w:fldCharType="begin"/>
            </w:r>
            <w:r>
              <w:rPr>
                <w:noProof/>
                <w:webHidden/>
              </w:rPr>
              <w:instrText xml:space="preserve"> PAGEREF _Toc182236303 \h </w:instrText>
            </w:r>
            <w:r>
              <w:rPr>
                <w:noProof/>
                <w:webHidden/>
              </w:rPr>
            </w:r>
            <w:r>
              <w:rPr>
                <w:noProof/>
                <w:webHidden/>
              </w:rPr>
              <w:fldChar w:fldCharType="separate"/>
            </w:r>
            <w:r w:rsidR="009509A5">
              <w:rPr>
                <w:noProof/>
                <w:webHidden/>
              </w:rPr>
              <w:t>25</w:t>
            </w:r>
            <w:r>
              <w:rPr>
                <w:noProof/>
                <w:webHidden/>
              </w:rPr>
              <w:fldChar w:fldCharType="end"/>
            </w:r>
          </w:hyperlink>
        </w:p>
        <w:p w14:paraId="7192E72D" w14:textId="5A422841" w:rsidR="00B065F9" w:rsidRDefault="00B065F9">
          <w:pPr>
            <w:pStyle w:val="TOC1"/>
            <w:rPr>
              <w:rFonts w:eastAsiaTheme="minorEastAsia"/>
              <w:b w:val="0"/>
              <w:bCs w:val="0"/>
              <w:caps w:val="0"/>
              <w:noProof/>
              <w:sz w:val="24"/>
              <w:szCs w:val="24"/>
              <w:lang w:eastAsia="en-IN"/>
            </w:rPr>
          </w:pPr>
          <w:hyperlink w:anchor="_Toc182236304" w:history="1">
            <w:r w:rsidRPr="00C33D83">
              <w:rPr>
                <w:rStyle w:val="Hyperlink"/>
                <w:rFonts w:eastAsia="Calibri"/>
                <w:noProof/>
              </w:rPr>
              <w:t>References</w:t>
            </w:r>
            <w:r>
              <w:rPr>
                <w:noProof/>
                <w:webHidden/>
              </w:rPr>
              <w:tab/>
            </w:r>
            <w:r>
              <w:rPr>
                <w:noProof/>
                <w:webHidden/>
              </w:rPr>
              <w:fldChar w:fldCharType="begin"/>
            </w:r>
            <w:r>
              <w:rPr>
                <w:noProof/>
                <w:webHidden/>
              </w:rPr>
              <w:instrText xml:space="preserve"> PAGEREF _Toc182236304 \h </w:instrText>
            </w:r>
            <w:r>
              <w:rPr>
                <w:noProof/>
                <w:webHidden/>
              </w:rPr>
            </w:r>
            <w:r>
              <w:rPr>
                <w:noProof/>
                <w:webHidden/>
              </w:rPr>
              <w:fldChar w:fldCharType="separate"/>
            </w:r>
            <w:r w:rsidR="009509A5">
              <w:rPr>
                <w:noProof/>
                <w:webHidden/>
              </w:rPr>
              <w:t>27</w:t>
            </w:r>
            <w:r>
              <w:rPr>
                <w:noProof/>
                <w:webHidden/>
              </w:rPr>
              <w:fldChar w:fldCharType="end"/>
            </w:r>
          </w:hyperlink>
        </w:p>
        <w:p w14:paraId="7363C38A" w14:textId="2BBBA894" w:rsidR="001B7C80" w:rsidRDefault="001B7C80" w:rsidP="001B7C80">
          <w:pPr>
            <w:tabs>
              <w:tab w:val="right" w:pos="9026"/>
            </w:tabs>
            <w:rPr>
              <w:b/>
              <w:bCs/>
              <w:noProof/>
            </w:rPr>
            <w:sectPr w:rsidR="001B7C80" w:rsidSect="00823D54">
              <w:footerReference w:type="default" r:id="rId9"/>
              <w:pgSz w:w="11906" w:h="16838"/>
              <w:pgMar w:top="1440" w:right="1440" w:bottom="1440" w:left="1440" w:header="708" w:footer="680" w:gutter="0"/>
              <w:pgNumType w:fmt="lowerRoman" w:start="1" w:chapStyle="1"/>
              <w:cols w:space="708"/>
              <w:docGrid w:linePitch="360"/>
            </w:sectPr>
          </w:pPr>
          <w:r w:rsidRPr="005742DA">
            <w:rPr>
              <w:rFonts w:ascii="Times New Roman" w:hAnsi="Times New Roman" w:cs="Times New Roman"/>
              <w:b/>
              <w:bCs/>
              <w:noProof/>
            </w:rPr>
            <w:fldChar w:fldCharType="end"/>
          </w:r>
          <w:r>
            <w:rPr>
              <w:rFonts w:ascii="Times New Roman" w:hAnsi="Times New Roman" w:cs="Times New Roman"/>
              <w:b/>
              <w:bCs/>
              <w:noProof/>
            </w:rPr>
            <w:tab/>
          </w:r>
        </w:p>
      </w:sdtContent>
    </w:sdt>
    <w:p w14:paraId="7D3081E8" w14:textId="77777777" w:rsidR="00E262B5" w:rsidRDefault="00E262B5" w:rsidP="0009180D">
      <w:pPr>
        <w:pBdr>
          <w:bottom w:val="single" w:sz="12" w:space="1" w:color="auto"/>
        </w:pBdr>
        <w:autoSpaceDE w:val="0"/>
        <w:autoSpaceDN w:val="0"/>
        <w:adjustRightInd w:val="0"/>
        <w:spacing w:after="0" w:line="240" w:lineRule="auto"/>
        <w:rPr>
          <w:rFonts w:ascii="Britannic Bold" w:hAnsi="Britannic Bold" w:cs="Times-Roman"/>
          <w:color w:val="000066"/>
          <w:sz w:val="16"/>
          <w:szCs w:val="16"/>
        </w:rPr>
      </w:pPr>
    </w:p>
    <w:p w14:paraId="6BB0261F" w14:textId="77777777" w:rsidR="00E262B5" w:rsidRPr="006563EE" w:rsidRDefault="00E262B5" w:rsidP="0009180D">
      <w:pPr>
        <w:pBdr>
          <w:bottom w:val="single" w:sz="12" w:space="1" w:color="auto"/>
        </w:pBdr>
        <w:autoSpaceDE w:val="0"/>
        <w:autoSpaceDN w:val="0"/>
        <w:adjustRightInd w:val="0"/>
        <w:spacing w:after="0" w:line="240" w:lineRule="auto"/>
        <w:rPr>
          <w:rFonts w:ascii="Britannic Bold" w:hAnsi="Britannic Bold" w:cs="Times-Roman"/>
          <w:color w:val="000066"/>
          <w:sz w:val="16"/>
          <w:szCs w:val="16"/>
        </w:rPr>
      </w:pPr>
    </w:p>
    <w:p w14:paraId="732E5F74" w14:textId="5E830474" w:rsidR="00044F85" w:rsidRPr="00592BC8" w:rsidRDefault="00044F85" w:rsidP="00044F85">
      <w:pPr>
        <w:autoSpaceDE w:val="0"/>
        <w:autoSpaceDN w:val="0"/>
        <w:adjustRightInd w:val="0"/>
        <w:spacing w:after="0" w:line="240" w:lineRule="auto"/>
        <w:jc w:val="right"/>
        <w:rPr>
          <w:rFonts w:ascii="Britannic Bold" w:hAnsi="Britannic Bold" w:cs="Times-Roman"/>
          <w:color w:val="215E99" w:themeColor="text2" w:themeTint="BF"/>
          <w:sz w:val="72"/>
          <w:szCs w:val="72"/>
        </w:rPr>
      </w:pPr>
      <w:r w:rsidRPr="00592BC8">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62336" behindDoc="0" locked="0" layoutInCell="1" allowOverlap="1" wp14:anchorId="626D6E72" wp14:editId="1B32EBED">
                <wp:simplePos x="0" y="0"/>
                <wp:positionH relativeFrom="column">
                  <wp:posOffset>0</wp:posOffset>
                </wp:positionH>
                <wp:positionV relativeFrom="paragraph">
                  <wp:posOffset>662305</wp:posOffset>
                </wp:positionV>
                <wp:extent cx="5695950" cy="0"/>
                <wp:effectExtent l="0" t="19050" r="19050" b="19050"/>
                <wp:wrapNone/>
                <wp:docPr id="59" name="Straight Connector 59"/>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17EB5B"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52.15pt" to="448.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" strokecolor="black [3200]" strokeweight="3pt">
                <v:stroke joinstyle="miter"/>
              </v:line>
            </w:pict>
          </mc:Fallback>
        </mc:AlternateContent>
      </w:r>
      <w:r w:rsidRPr="00592BC8">
        <w:rPr>
          <w:rFonts w:ascii="Britannic Bold" w:hAnsi="Britannic Bold" w:cs="Times-Roman"/>
          <w:color w:val="215E99" w:themeColor="text2" w:themeTint="BF"/>
          <w:sz w:val="72"/>
          <w:szCs w:val="72"/>
        </w:rPr>
        <w:t xml:space="preserve">CHAPTER </w:t>
      </w:r>
      <w:r w:rsidRPr="00592BC8">
        <w:rPr>
          <w:rFonts w:ascii="Britannic Bold" w:hAnsi="Britannic Bold" w:cs="Times-Roman"/>
          <w:color w:val="215E99" w:themeColor="text2" w:themeTint="BF"/>
          <w:sz w:val="104"/>
          <w:szCs w:val="104"/>
        </w:rPr>
        <w:t>1</w:t>
      </w:r>
    </w:p>
    <w:p w14:paraId="5EA01C1D" w14:textId="5DB73776" w:rsidR="00044F85" w:rsidRPr="00592BC8" w:rsidRDefault="00044F85" w:rsidP="00044F85">
      <w:pPr>
        <w:autoSpaceDE w:val="0"/>
        <w:autoSpaceDN w:val="0"/>
        <w:adjustRightInd w:val="0"/>
        <w:spacing w:after="0" w:line="240" w:lineRule="auto"/>
        <w:rPr>
          <w:rFonts w:ascii="Times-Roman" w:hAnsi="Times-Roman" w:cs="Times-Roman"/>
          <w:color w:val="215E99" w:themeColor="text2" w:themeTint="BF"/>
          <w:sz w:val="20"/>
          <w:szCs w:val="20"/>
        </w:rPr>
      </w:pPr>
      <w:r w:rsidRPr="00592BC8">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63360" behindDoc="0" locked="0" layoutInCell="1" allowOverlap="1" wp14:anchorId="0B9194C7" wp14:editId="6B055A2D">
                <wp:simplePos x="0" y="0"/>
                <wp:positionH relativeFrom="column">
                  <wp:posOffset>0</wp:posOffset>
                </wp:positionH>
                <wp:positionV relativeFrom="paragraph">
                  <wp:posOffset>37465</wp:posOffset>
                </wp:positionV>
                <wp:extent cx="5695950" cy="0"/>
                <wp:effectExtent l="0" t="19050" r="19050" b="19050"/>
                <wp:wrapNone/>
                <wp:docPr id="76" name="Straight Connector 76"/>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BAFC7D" id="Straight Connector 7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2.95pt" to="44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" strokecolor="black [3200]" strokeweight="3pt">
                <v:stroke joinstyle="miter"/>
              </v:line>
            </w:pict>
          </mc:Fallback>
        </mc:AlternateContent>
      </w:r>
    </w:p>
    <w:p w14:paraId="3F63602D" w14:textId="1AA2B887" w:rsidR="00044F85" w:rsidRPr="00A97534" w:rsidRDefault="00973605" w:rsidP="000641AB">
      <w:pPr>
        <w:pStyle w:val="Heading1"/>
        <w:spacing w:before="0"/>
        <w:jc w:val="right"/>
        <w:rPr>
          <w:b/>
          <w:bCs/>
          <w:color w:val="215E99" w:themeColor="text2" w:themeTint="BF"/>
          <w:sz w:val="72"/>
          <w:szCs w:val="72"/>
        </w:rPr>
      </w:pPr>
      <w:bookmarkStart w:id="5" w:name="_Toc182236264"/>
      <w:r w:rsidRPr="00A97534">
        <w:rPr>
          <w:b/>
          <w:bCs/>
          <w:color w:val="215E99" w:themeColor="text2" w:themeTint="BF"/>
          <w:sz w:val="72"/>
          <w:szCs w:val="72"/>
        </w:rPr>
        <w:t>1</w:t>
      </w:r>
      <w:r w:rsidR="00A51560">
        <w:rPr>
          <w:b/>
          <w:bCs/>
          <w:color w:val="215E99" w:themeColor="text2" w:themeTint="BF"/>
          <w:sz w:val="72"/>
          <w:szCs w:val="72"/>
        </w:rPr>
        <w:t>.</w:t>
      </w:r>
      <w:r w:rsidRPr="00A97534">
        <w:rPr>
          <w:b/>
          <w:bCs/>
          <w:color w:val="215E99" w:themeColor="text2" w:themeTint="BF"/>
          <w:sz w:val="72"/>
          <w:szCs w:val="72"/>
        </w:rPr>
        <w:t xml:space="preserve"> </w:t>
      </w:r>
      <w:r w:rsidR="00044F85" w:rsidRPr="00A97534">
        <w:rPr>
          <w:b/>
          <w:bCs/>
          <w:color w:val="215E99" w:themeColor="text2" w:themeTint="BF"/>
          <w:sz w:val="72"/>
          <w:szCs w:val="72"/>
        </w:rPr>
        <w:t>INTRODUCTION</w:t>
      </w:r>
      <w:bookmarkEnd w:id="5"/>
    </w:p>
    <w:p w14:paraId="05EB3421" w14:textId="77777777" w:rsidR="003733A3" w:rsidRDefault="003733A3" w:rsidP="00590631">
      <w:pPr>
        <w:spacing w:line="240" w:lineRule="auto"/>
        <w:rPr>
          <w:rFonts w:ascii="Arial" w:hAnsi="Arial" w:cs="Arial"/>
          <w:b/>
          <w:bCs/>
          <w:color w:val="215E99" w:themeColor="text2" w:themeTint="BF"/>
          <w:sz w:val="36"/>
          <w:szCs w:val="36"/>
        </w:rPr>
      </w:pPr>
    </w:p>
    <w:p w14:paraId="654DE7A3" w14:textId="5CE27AD6" w:rsidR="003733A3" w:rsidRDefault="00095335" w:rsidP="0039534A">
      <w:pPr>
        <w:pStyle w:val="Heading2"/>
        <w:numPr>
          <w:ilvl w:val="1"/>
          <w:numId w:val="26"/>
        </w:numPr>
        <w:rPr>
          <w:b/>
          <w:bCs/>
          <w:color w:val="215E99" w:themeColor="text2" w:themeTint="BF"/>
          <w:lang w:val="en-US"/>
        </w:rPr>
      </w:pPr>
      <w:bookmarkStart w:id="6" w:name="_Toc182236265"/>
      <w:r>
        <w:rPr>
          <w:noProof/>
          <w:lang w:val="en-US"/>
        </w:rPr>
        <w:drawing>
          <wp:anchor distT="0" distB="0" distL="114300" distR="114300" simplePos="0" relativeHeight="251695104" behindDoc="0" locked="0" layoutInCell="1" allowOverlap="1" wp14:anchorId="6E173905" wp14:editId="778F3E8D">
            <wp:simplePos x="0" y="0"/>
            <wp:positionH relativeFrom="margin">
              <wp:align>left</wp:align>
            </wp:positionH>
            <wp:positionV relativeFrom="paragraph">
              <wp:posOffset>421640</wp:posOffset>
            </wp:positionV>
            <wp:extent cx="3524885" cy="3371850"/>
            <wp:effectExtent l="0" t="0" r="0" b="0"/>
            <wp:wrapSquare wrapText="bothSides"/>
            <wp:docPr id="13740788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78819" name="Picture 13740788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4885" cy="3371850"/>
                    </a:xfrm>
                    <a:prstGeom prst="rect">
                      <a:avLst/>
                    </a:prstGeom>
                  </pic:spPr>
                </pic:pic>
              </a:graphicData>
            </a:graphic>
            <wp14:sizeRelH relativeFrom="page">
              <wp14:pctWidth>0</wp14:pctWidth>
            </wp14:sizeRelH>
            <wp14:sizeRelV relativeFrom="page">
              <wp14:pctHeight>0</wp14:pctHeight>
            </wp14:sizeRelV>
          </wp:anchor>
        </w:drawing>
      </w:r>
      <w:r w:rsidR="003733A3" w:rsidRPr="00A97534">
        <w:rPr>
          <w:b/>
          <w:bCs/>
          <w:color w:val="215E99" w:themeColor="text2" w:themeTint="BF"/>
          <w:lang w:val="en-US"/>
        </w:rPr>
        <w:t>Background</w:t>
      </w:r>
      <w:bookmarkEnd w:id="6"/>
    </w:p>
    <w:p w14:paraId="272C6C0A" w14:textId="448023DD" w:rsidR="00E82609" w:rsidRPr="000F580C" w:rsidRDefault="00095335" w:rsidP="000F580C">
      <w:pPr>
        <w:rPr>
          <w:lang w:val="en-US"/>
        </w:rPr>
      </w:pPr>
      <w:r>
        <w:rPr>
          <w:noProof/>
        </w:rPr>
        <mc:AlternateContent>
          <mc:Choice Requires="wps">
            <w:drawing>
              <wp:anchor distT="0" distB="0" distL="114300" distR="114300" simplePos="0" relativeHeight="251697152" behindDoc="0" locked="0" layoutInCell="1" allowOverlap="1" wp14:anchorId="047A0773" wp14:editId="209B23D5">
                <wp:simplePos x="0" y="0"/>
                <wp:positionH relativeFrom="margin">
                  <wp:align>left</wp:align>
                </wp:positionH>
                <wp:positionV relativeFrom="paragraph">
                  <wp:posOffset>3423285</wp:posOffset>
                </wp:positionV>
                <wp:extent cx="3526155" cy="253365"/>
                <wp:effectExtent l="0" t="0" r="0" b="0"/>
                <wp:wrapSquare wrapText="bothSides"/>
                <wp:docPr id="173312409" name="Text Box 1"/>
                <wp:cNvGraphicFramePr/>
                <a:graphic xmlns:a="http://schemas.openxmlformats.org/drawingml/2006/main">
                  <a:graphicData uri="http://schemas.microsoft.com/office/word/2010/wordprocessingShape">
                    <wps:wsp>
                      <wps:cNvSpPr txBox="1"/>
                      <wps:spPr>
                        <a:xfrm>
                          <a:off x="0" y="0"/>
                          <a:ext cx="3526155" cy="253497"/>
                        </a:xfrm>
                        <a:prstGeom prst="rect">
                          <a:avLst/>
                        </a:prstGeom>
                        <a:solidFill>
                          <a:prstClr val="white"/>
                        </a:solidFill>
                        <a:ln>
                          <a:noFill/>
                        </a:ln>
                      </wps:spPr>
                      <wps:txbx>
                        <w:txbxContent>
                          <w:p w14:paraId="61DE7B7B" w14:textId="4D4D23D5" w:rsidR="00095335" w:rsidRPr="00AE2823" w:rsidRDefault="00095335" w:rsidP="00095335">
                            <w:pPr>
                              <w:pStyle w:val="Caption"/>
                              <w:jc w:val="center"/>
                              <w:rPr>
                                <w:i w:val="0"/>
                                <w:iCs w:val="0"/>
                                <w:noProof/>
                                <w:sz w:val="22"/>
                                <w:szCs w:val="22"/>
                                <w:lang w:val="en-US"/>
                              </w:rPr>
                            </w:pPr>
                            <w:r>
                              <w:t xml:space="preserve">Figure </w:t>
                            </w:r>
                            <w:fldSimple w:instr=" SEQ Figure \* ARABIC ">
                              <w:r w:rsidR="009509A5">
                                <w:rPr>
                                  <w:noProof/>
                                </w:rPr>
                                <w:t>1</w:t>
                              </w:r>
                            </w:fldSimple>
                            <w:r>
                              <w:t>.1</w:t>
                            </w:r>
                            <w:r w:rsidR="000F580C">
                              <w:t xml:space="preserve"> (3 D Printing Machine)</w:t>
                            </w:r>
                            <w:r w:rsidR="00AE2823" w:rsidRPr="00AA2406">
                              <w:t xml:space="preserve"> </w:t>
                            </w:r>
                            <w:hyperlink w:anchor="img1" w:history="1">
                              <w:r w:rsidR="00AE2823" w:rsidRPr="00AA2406">
                                <w:rPr>
                                  <w:rStyle w:val="Hyperlink"/>
                                  <w:i w:val="0"/>
                                  <w:iCs w:val="0"/>
                                  <w:u w:val="none"/>
                                </w:rPr>
                                <w:t>[1]</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7A0773" id="_x0000_t202" coordsize="21600,21600" o:spt="202" path="m,l,21600r21600,l21600,xe">
                <v:stroke joinstyle="miter"/>
                <v:path gradientshapeok="t" o:connecttype="rect"/>
              </v:shapetype>
              <v:shape id="Text Box 1" o:spid="_x0000_s1026" type="#_x0000_t202" style="position:absolute;left:0;text-align:left;margin-left:0;margin-top:269.55pt;width:277.65pt;height:19.95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HaGQIAADsEAAAOAAAAZHJzL2Uyb0RvYy54bWysU01v2zAMvQ/YfxB0X5ykS7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" stroked="f">
                <v:textbox inset="0,0,0,0">
                  <w:txbxContent>
                    <w:p w14:paraId="61DE7B7B" w14:textId="4D4D23D5" w:rsidR="00095335" w:rsidRPr="00AE2823" w:rsidRDefault="00095335" w:rsidP="00095335">
                      <w:pPr>
                        <w:pStyle w:val="Caption"/>
                        <w:jc w:val="center"/>
                        <w:rPr>
                          <w:i w:val="0"/>
                          <w:iCs w:val="0"/>
                          <w:noProof/>
                          <w:sz w:val="22"/>
                          <w:szCs w:val="22"/>
                          <w:lang w:val="en-US"/>
                        </w:rPr>
                      </w:pPr>
                      <w:r>
                        <w:t xml:space="preserve">Figure </w:t>
                      </w:r>
                      <w:fldSimple w:instr=" SEQ Figure \* ARABIC ">
                        <w:r w:rsidR="009509A5">
                          <w:rPr>
                            <w:noProof/>
                          </w:rPr>
                          <w:t>1</w:t>
                        </w:r>
                      </w:fldSimple>
                      <w:r>
                        <w:t>.1</w:t>
                      </w:r>
                      <w:r w:rsidR="000F580C">
                        <w:t xml:space="preserve"> (3 D Printing Machine)</w:t>
                      </w:r>
                      <w:r w:rsidR="00AE2823" w:rsidRPr="00AA2406">
                        <w:t xml:space="preserve"> </w:t>
                      </w:r>
                      <w:hyperlink w:anchor="img1" w:history="1">
                        <w:r w:rsidR="00AE2823" w:rsidRPr="00AA2406">
                          <w:rPr>
                            <w:rStyle w:val="Hyperlink"/>
                            <w:i w:val="0"/>
                            <w:iCs w:val="0"/>
                            <w:u w:val="none"/>
                          </w:rPr>
                          <w:t>[1]</w:t>
                        </w:r>
                      </w:hyperlink>
                    </w:p>
                  </w:txbxContent>
                </v:textbox>
                <w10:wrap type="square" anchorx="margin"/>
              </v:shape>
            </w:pict>
          </mc:Fallback>
        </mc:AlternateContent>
      </w:r>
      <w:r w:rsidR="001D72E2" w:rsidRPr="001B1977">
        <w:rPr>
          <w:rFonts w:ascii="Times New Roman" w:hAnsi="Times New Roman" w:cs="Times New Roman"/>
          <w:bCs/>
          <w:sz w:val="24"/>
          <w:szCs w:val="24"/>
          <w:lang w:val="en-US"/>
        </w:rPr>
        <w:t>3D printing has emerged as a transformational</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technology</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in the</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fast-expanding</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manufacturing</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world, enabling new opportunities for design</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and production. This research</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focuses</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on the</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integration of collaborative robotics with 3D printing</w:t>
      </w:r>
      <w:r w:rsidR="001D72E2">
        <w:rPr>
          <w:rFonts w:ascii="Times New Roman" w:hAnsi="Times New Roman" w:cs="Times New Roman"/>
          <w:bCs/>
          <w:sz w:val="24"/>
          <w:szCs w:val="24"/>
          <w:lang w:val="en-US"/>
        </w:rPr>
        <w:t xml:space="preserve"> </w:t>
      </w:r>
      <w:r w:rsidR="001D72E2" w:rsidRPr="001B1977">
        <w:rPr>
          <w:rFonts w:ascii="Times New Roman" w:hAnsi="Times New Roman" w:cs="Times New Roman"/>
          <w:bCs/>
          <w:sz w:val="24"/>
          <w:szCs w:val="24"/>
          <w:lang w:val="en-US"/>
        </w:rPr>
        <w:t>to improve manufacturing efficiency, flexibility, and precision. The</w:t>
      </w:r>
      <w:r w:rsidR="00044F85" w:rsidRPr="001B1977">
        <w:rPr>
          <w:rFonts w:ascii="Times New Roman" w:hAnsi="Times New Roman" w:cs="Times New Roman"/>
          <w:bCs/>
          <w:sz w:val="24"/>
          <w:szCs w:val="24"/>
          <w:lang w:val="en-US"/>
        </w:rPr>
        <w:t xml:space="preserve"> combination of 3D printing and collaborative robotics has brought about a new wave of innovation in recent years, changing the way that design and manufacture are carried out. Collaborative robotics design and development for 3D printing offers new opportunities for customization, scalability, and real-time flexibility in addition to addressing conventional production difficulties.</w:t>
      </w:r>
    </w:p>
    <w:p w14:paraId="5DE22D9A" w14:textId="4751C62C" w:rsidR="0009180D" w:rsidRPr="00A97534" w:rsidRDefault="0009180D" w:rsidP="00973605">
      <w:pPr>
        <w:pStyle w:val="Heading2"/>
        <w:rPr>
          <w:b/>
          <w:bCs/>
          <w:color w:val="215E99" w:themeColor="text2" w:themeTint="BF"/>
          <w:lang w:val="en-US"/>
        </w:rPr>
      </w:pPr>
      <w:bookmarkStart w:id="7" w:name="_Toc182236266"/>
      <w:r w:rsidRPr="00A97534">
        <w:rPr>
          <w:b/>
          <w:bCs/>
          <w:color w:val="215E99" w:themeColor="text2" w:themeTint="BF"/>
          <w:lang w:val="en-US"/>
        </w:rPr>
        <w:t>1.</w:t>
      </w:r>
      <w:r w:rsidR="00592BC8" w:rsidRPr="00A97534">
        <w:rPr>
          <w:b/>
          <w:bCs/>
          <w:color w:val="215E99" w:themeColor="text2" w:themeTint="BF"/>
          <w:lang w:val="en-US"/>
        </w:rPr>
        <w:t>2</w:t>
      </w:r>
      <w:r w:rsidR="00973605" w:rsidRPr="00A97534">
        <w:rPr>
          <w:b/>
          <w:bCs/>
          <w:color w:val="215E99" w:themeColor="text2" w:themeTint="BF"/>
          <w:lang w:val="en-US"/>
        </w:rPr>
        <w:t xml:space="preserve"> </w:t>
      </w:r>
      <w:r w:rsidRPr="00A97534">
        <w:rPr>
          <w:b/>
          <w:bCs/>
          <w:color w:val="215E99" w:themeColor="text2" w:themeTint="BF"/>
          <w:lang w:val="en-US"/>
        </w:rPr>
        <w:t xml:space="preserve">Need </w:t>
      </w:r>
      <w:r w:rsidR="00592BC8" w:rsidRPr="00A97534">
        <w:rPr>
          <w:b/>
          <w:bCs/>
          <w:color w:val="215E99" w:themeColor="text2" w:themeTint="BF"/>
          <w:lang w:val="en-US"/>
        </w:rPr>
        <w:t>of Project</w:t>
      </w:r>
      <w:bookmarkEnd w:id="7"/>
    </w:p>
    <w:p w14:paraId="40699276" w14:textId="479EC243" w:rsidR="0009180D" w:rsidRPr="00D26387" w:rsidRDefault="00245D2C" w:rsidP="0009180D">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09180D" w:rsidRPr="00D26387">
        <w:rPr>
          <w:rFonts w:ascii="Times New Roman" w:hAnsi="Times New Roman" w:cs="Times New Roman"/>
          <w:bCs/>
          <w:sz w:val="24"/>
          <w:szCs w:val="24"/>
          <w:lang w:val="en-US"/>
        </w:rPr>
        <w:t>A collaborative robotics cell can be useful in the context of 3D printing for various reasons:</w:t>
      </w:r>
    </w:p>
    <w:p w14:paraId="00408C44" w14:textId="77777777" w:rsidR="00E82609" w:rsidRDefault="00E82609" w:rsidP="0009180D">
      <w:pPr>
        <w:rPr>
          <w:rFonts w:ascii="Times New Roman" w:hAnsi="Times New Roman" w:cs="Times New Roman"/>
          <w:bCs/>
          <w:sz w:val="24"/>
          <w:szCs w:val="24"/>
          <w:lang w:val="en-US"/>
        </w:rPr>
      </w:pPr>
    </w:p>
    <w:p w14:paraId="03CAEA24" w14:textId="64222396" w:rsidR="000F580C" w:rsidRDefault="000F580C" w:rsidP="000F580C">
      <w:pPr>
        <w:keepNext/>
        <w:jc w:val="center"/>
      </w:pPr>
      <w:r>
        <w:rPr>
          <w:rFonts w:ascii="Times New Roman" w:hAnsi="Times New Roman" w:cs="Times New Roman"/>
          <w:bCs/>
          <w:noProof/>
          <w:sz w:val="24"/>
          <w:szCs w:val="24"/>
          <w:lang w:val="en-US"/>
        </w:rPr>
        <w:lastRenderedPageBreak/>
        <mc:AlternateContent>
          <mc:Choice Requires="wps">
            <w:drawing>
              <wp:anchor distT="0" distB="0" distL="114300" distR="114300" simplePos="0" relativeHeight="251704320" behindDoc="0" locked="0" layoutInCell="1" allowOverlap="1" wp14:anchorId="0CBC16CC" wp14:editId="5B1C5BBF">
                <wp:simplePos x="0" y="0"/>
                <wp:positionH relativeFrom="column">
                  <wp:posOffset>1009461</wp:posOffset>
                </wp:positionH>
                <wp:positionV relativeFrom="paragraph">
                  <wp:posOffset>-190123</wp:posOffset>
                </wp:positionV>
                <wp:extent cx="3702868" cy="3155133"/>
                <wp:effectExtent l="0" t="0" r="12065" b="26670"/>
                <wp:wrapNone/>
                <wp:docPr id="1775625022" name="Rectangle 27"/>
                <wp:cNvGraphicFramePr/>
                <a:graphic xmlns:a="http://schemas.openxmlformats.org/drawingml/2006/main">
                  <a:graphicData uri="http://schemas.microsoft.com/office/word/2010/wordprocessingShape">
                    <wps:wsp>
                      <wps:cNvSpPr/>
                      <wps:spPr>
                        <a:xfrm>
                          <a:off x="0" y="0"/>
                          <a:ext cx="3702868" cy="31551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9C0FAD" id="Rectangle 27" o:spid="_x0000_s1026" style="position:absolute;margin-left:79.5pt;margin-top:-14.95pt;width:291.55pt;height:248.4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" filled="f" strokecolor="#030e13 [484]" strokeweight="1pt"/>
            </w:pict>
          </mc:Fallback>
        </mc:AlternateContent>
      </w:r>
      <w:r>
        <w:rPr>
          <w:rFonts w:ascii="Times New Roman" w:hAnsi="Times New Roman" w:cs="Times New Roman"/>
          <w:bCs/>
          <w:noProof/>
          <w:sz w:val="24"/>
          <w:szCs w:val="24"/>
          <w:lang w:val="en-US"/>
        </w:rPr>
        <w:drawing>
          <wp:inline distT="0" distB="0" distL="0" distR="0" wp14:anchorId="3BD71E18" wp14:editId="51D19483">
            <wp:extent cx="3318095" cy="2833370"/>
            <wp:effectExtent l="0" t="0" r="0" b="5080"/>
            <wp:docPr id="2246076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7644" name="Picture 224607644"/>
                    <pic:cNvPicPr/>
                  </pic:nvPicPr>
                  <pic:blipFill>
                    <a:blip r:embed="rId11">
                      <a:extLst>
                        <a:ext uri="{28A0092B-C50C-407E-A947-70E740481C1C}">
                          <a14:useLocalDpi xmlns:a14="http://schemas.microsoft.com/office/drawing/2010/main" val="0"/>
                        </a:ext>
                      </a:extLst>
                    </a:blip>
                    <a:stretch>
                      <a:fillRect/>
                    </a:stretch>
                  </pic:blipFill>
                  <pic:spPr>
                    <a:xfrm>
                      <a:off x="0" y="0"/>
                      <a:ext cx="3326602" cy="2840634"/>
                    </a:xfrm>
                    <a:prstGeom prst="rect">
                      <a:avLst/>
                    </a:prstGeom>
                  </pic:spPr>
                </pic:pic>
              </a:graphicData>
            </a:graphic>
          </wp:inline>
        </w:drawing>
      </w:r>
    </w:p>
    <w:p w14:paraId="72376EC7" w14:textId="19C9083C" w:rsidR="00E82609" w:rsidRPr="00AE2823" w:rsidRDefault="000F580C" w:rsidP="000F580C">
      <w:pPr>
        <w:pStyle w:val="Caption"/>
        <w:jc w:val="center"/>
        <w:rPr>
          <w:rFonts w:ascii="Times New Roman" w:hAnsi="Times New Roman" w:cs="Times New Roman"/>
          <w:bCs/>
          <w:i w:val="0"/>
          <w:iCs w:val="0"/>
          <w:sz w:val="24"/>
          <w:szCs w:val="24"/>
          <w:lang w:val="en-US"/>
        </w:rPr>
      </w:pPr>
      <w:r>
        <w:t>Figure 1.2 (Robotics Cell)</w:t>
      </w:r>
      <w:r w:rsidR="00AE2823">
        <w:t xml:space="preserve"> </w:t>
      </w:r>
      <w:r w:rsidR="00AE2823" w:rsidRPr="00AE2823">
        <w:rPr>
          <w:i w:val="0"/>
          <w:iCs w:val="0"/>
        </w:rPr>
        <w:t>[2]</w:t>
      </w:r>
    </w:p>
    <w:p w14:paraId="7DF7C016" w14:textId="77777777" w:rsidR="00E82609" w:rsidRDefault="00E82609" w:rsidP="0009180D">
      <w:pPr>
        <w:rPr>
          <w:rFonts w:ascii="Times New Roman" w:hAnsi="Times New Roman" w:cs="Times New Roman"/>
          <w:bCs/>
          <w:sz w:val="24"/>
          <w:szCs w:val="24"/>
          <w:lang w:val="en-US"/>
        </w:rPr>
      </w:pPr>
    </w:p>
    <w:p w14:paraId="10D8B8C5" w14:textId="5F759A95" w:rsidR="0009180D" w:rsidRPr="00D26387" w:rsidRDefault="0009180D" w:rsidP="0009180D">
      <w:pPr>
        <w:rPr>
          <w:rFonts w:ascii="Times New Roman" w:hAnsi="Times New Roman" w:cs="Times New Roman"/>
          <w:bCs/>
          <w:sz w:val="24"/>
          <w:szCs w:val="24"/>
          <w:lang w:val="en-US"/>
        </w:rPr>
      </w:pPr>
      <w:r w:rsidRPr="00D26387">
        <w:rPr>
          <w:rFonts w:ascii="Times New Roman" w:hAnsi="Times New Roman" w:cs="Times New Roman"/>
          <w:bCs/>
          <w:sz w:val="24"/>
          <w:szCs w:val="24"/>
          <w:lang w:val="en-US"/>
        </w:rPr>
        <w:t>1.</w:t>
      </w:r>
      <w:r w:rsidR="001453CB">
        <w:rPr>
          <w:rFonts w:ascii="Times New Roman" w:hAnsi="Times New Roman" w:cs="Times New Roman"/>
          <w:bCs/>
          <w:sz w:val="24"/>
          <w:szCs w:val="24"/>
          <w:lang w:val="en-US"/>
        </w:rPr>
        <w:t xml:space="preserve"> </w:t>
      </w:r>
      <w:r w:rsidRPr="00D26387">
        <w:rPr>
          <w:rFonts w:ascii="Times New Roman" w:hAnsi="Times New Roman" w:cs="Times New Roman"/>
          <w:b/>
          <w:sz w:val="24"/>
          <w:szCs w:val="24"/>
          <w:lang w:val="en-US"/>
        </w:rPr>
        <w:t>Increased Efficiency:</w:t>
      </w:r>
      <w:r w:rsidRPr="0009180D">
        <w:rPr>
          <w:rFonts w:ascii="Times New Roman" w:hAnsi="Times New Roman" w:cs="Times New Roman"/>
          <w:bCs/>
          <w:sz w:val="28"/>
          <w:szCs w:val="28"/>
          <w:lang w:val="en-US"/>
        </w:rPr>
        <w:t xml:space="preserve">  </w:t>
      </w:r>
      <w:r w:rsidRPr="00D26387">
        <w:rPr>
          <w:rFonts w:ascii="Times New Roman" w:hAnsi="Times New Roman" w:cs="Times New Roman"/>
          <w:bCs/>
          <w:sz w:val="24"/>
          <w:szCs w:val="24"/>
          <w:lang w:val="en-US"/>
        </w:rPr>
        <w:t>Collaborative robots can improve overall efficiency by working alongside human operators. They can help with things like loading and unloading materials, setting up print jobs, and post-processing. This collaborative method has the potential to result in a more efficient 3D printing operation.</w:t>
      </w:r>
    </w:p>
    <w:p w14:paraId="157CE844" w14:textId="185E2928" w:rsidR="0009180D" w:rsidRPr="00D26387" w:rsidRDefault="0009180D" w:rsidP="0009180D">
      <w:pPr>
        <w:rPr>
          <w:rFonts w:ascii="Times New Roman" w:hAnsi="Times New Roman" w:cs="Times New Roman"/>
          <w:bCs/>
          <w:sz w:val="24"/>
          <w:szCs w:val="24"/>
          <w:lang w:val="en-US"/>
        </w:rPr>
      </w:pPr>
      <w:r w:rsidRPr="00D26387">
        <w:rPr>
          <w:rFonts w:ascii="Times New Roman" w:hAnsi="Times New Roman" w:cs="Times New Roman"/>
          <w:bCs/>
          <w:sz w:val="24"/>
          <w:szCs w:val="24"/>
          <w:lang w:val="en-US"/>
        </w:rPr>
        <w:t>2.</w:t>
      </w:r>
      <w:r w:rsidR="009B7D56" w:rsidRPr="00D26387">
        <w:rPr>
          <w:rFonts w:ascii="Times New Roman" w:hAnsi="Times New Roman" w:cs="Times New Roman"/>
          <w:bCs/>
          <w:sz w:val="24"/>
          <w:szCs w:val="24"/>
          <w:lang w:val="en-US"/>
        </w:rPr>
        <w:t xml:space="preserve"> </w:t>
      </w:r>
      <w:r w:rsidRPr="00D26387">
        <w:rPr>
          <w:rFonts w:ascii="Times New Roman" w:hAnsi="Times New Roman" w:cs="Times New Roman"/>
          <w:b/>
          <w:sz w:val="24"/>
          <w:szCs w:val="24"/>
          <w:lang w:val="en-US"/>
        </w:rPr>
        <w:t>Precision and Consistency:</w:t>
      </w:r>
      <w:r w:rsidRPr="00D26387">
        <w:rPr>
          <w:rFonts w:ascii="Times New Roman" w:hAnsi="Times New Roman" w:cs="Times New Roman"/>
          <w:bCs/>
          <w:sz w:val="24"/>
          <w:szCs w:val="24"/>
          <w:lang w:val="en-US"/>
        </w:rPr>
        <w:t xml:space="preserve">  Robots can perform extremely accurate and reliable actions. Precision is essential in 3D printing for producing accurate and high-quality prints. Incorporating robots into the process can aid in maintaining a high degree of precision, resulting in improved overall print quality.</w:t>
      </w:r>
    </w:p>
    <w:p w14:paraId="7BA75BC5" w14:textId="205B51C3" w:rsidR="0009180D" w:rsidRPr="00D26387" w:rsidRDefault="0009180D" w:rsidP="0009180D">
      <w:pPr>
        <w:rPr>
          <w:rFonts w:ascii="Times New Roman" w:hAnsi="Times New Roman" w:cs="Times New Roman"/>
          <w:bCs/>
          <w:sz w:val="24"/>
          <w:szCs w:val="24"/>
          <w:lang w:val="en-US"/>
        </w:rPr>
      </w:pPr>
      <w:r w:rsidRPr="00D26387">
        <w:rPr>
          <w:rFonts w:ascii="Times New Roman" w:hAnsi="Times New Roman" w:cs="Times New Roman"/>
          <w:bCs/>
          <w:sz w:val="24"/>
          <w:szCs w:val="24"/>
          <w:lang w:val="en-US"/>
        </w:rPr>
        <w:t>3.</w:t>
      </w:r>
      <w:r w:rsidR="00D26387">
        <w:rPr>
          <w:rFonts w:ascii="Times New Roman" w:hAnsi="Times New Roman" w:cs="Times New Roman"/>
          <w:bCs/>
          <w:sz w:val="24"/>
          <w:szCs w:val="24"/>
          <w:lang w:val="en-US"/>
        </w:rPr>
        <w:t xml:space="preserve"> </w:t>
      </w:r>
      <w:r w:rsidRPr="00D26387">
        <w:rPr>
          <w:rFonts w:ascii="Times New Roman" w:hAnsi="Times New Roman" w:cs="Times New Roman"/>
          <w:b/>
          <w:sz w:val="24"/>
          <w:szCs w:val="24"/>
          <w:lang w:val="en-US"/>
        </w:rPr>
        <w:t>Flexibility and Adaptability:</w:t>
      </w:r>
      <w:r w:rsidRPr="00D26387">
        <w:rPr>
          <w:rFonts w:ascii="Times New Roman" w:hAnsi="Times New Roman" w:cs="Times New Roman"/>
          <w:bCs/>
          <w:sz w:val="24"/>
          <w:szCs w:val="24"/>
          <w:lang w:val="en-US"/>
        </w:rPr>
        <w:t xml:space="preserve">  Collaborative robotics are designed to be simply programmed and adaptable to a variety of applications. In a 3D printing setting where jobs may vary depending on the type of print job, having a flexible robotic system enables for rapid reprogramming and reconfiguration to match changing requirements.</w:t>
      </w:r>
    </w:p>
    <w:p w14:paraId="54088082" w14:textId="060E76FB" w:rsidR="00F43C53" w:rsidRPr="00D26387" w:rsidRDefault="0009180D" w:rsidP="0009180D">
      <w:pPr>
        <w:rPr>
          <w:rFonts w:ascii="Times New Roman" w:hAnsi="Times New Roman" w:cs="Times New Roman"/>
          <w:bCs/>
          <w:sz w:val="24"/>
          <w:szCs w:val="24"/>
          <w:lang w:val="en-US"/>
        </w:rPr>
      </w:pPr>
      <w:r w:rsidRPr="00D26387">
        <w:rPr>
          <w:rFonts w:ascii="Times New Roman" w:hAnsi="Times New Roman" w:cs="Times New Roman"/>
          <w:bCs/>
          <w:sz w:val="24"/>
          <w:szCs w:val="24"/>
          <w:lang w:val="en-US"/>
        </w:rPr>
        <w:t>4.</w:t>
      </w:r>
      <w:r w:rsidR="00D26387">
        <w:rPr>
          <w:rFonts w:ascii="Times New Roman" w:hAnsi="Times New Roman" w:cs="Times New Roman"/>
          <w:bCs/>
          <w:sz w:val="24"/>
          <w:szCs w:val="24"/>
          <w:lang w:val="en-US"/>
        </w:rPr>
        <w:t xml:space="preserve"> </w:t>
      </w:r>
      <w:r w:rsidRPr="00D26387">
        <w:rPr>
          <w:rFonts w:ascii="Times New Roman" w:hAnsi="Times New Roman" w:cs="Times New Roman"/>
          <w:b/>
          <w:sz w:val="24"/>
          <w:szCs w:val="24"/>
          <w:lang w:val="en-US"/>
        </w:rPr>
        <w:t>Reduced Downtime:</w:t>
      </w:r>
      <w:r w:rsidRPr="00D26387">
        <w:rPr>
          <w:rFonts w:ascii="Times New Roman" w:hAnsi="Times New Roman" w:cs="Times New Roman"/>
          <w:bCs/>
          <w:sz w:val="24"/>
          <w:szCs w:val="24"/>
          <w:lang w:val="en-US"/>
        </w:rPr>
        <w:t xml:space="preserve"> robots that collaborate can work nonstop, cutting down on the downtime that comes with manual labor. Their ability to collaborate with human operators makes it possible for various activities in the 3D printing process to be completed smoothly. A more continuous and effective production cycle may result from this.</w:t>
      </w:r>
    </w:p>
    <w:p w14:paraId="347E0165" w14:textId="77777777" w:rsidR="000F580C" w:rsidRDefault="000F580C" w:rsidP="0009180D">
      <w:pPr>
        <w:rPr>
          <w:rFonts w:ascii="Times New Roman" w:hAnsi="Times New Roman" w:cs="Times New Roman"/>
          <w:bCs/>
          <w:sz w:val="24"/>
          <w:szCs w:val="24"/>
          <w:lang w:val="en-US"/>
        </w:rPr>
      </w:pPr>
    </w:p>
    <w:p w14:paraId="5C503786" w14:textId="77777777" w:rsidR="001453CB" w:rsidRDefault="001453CB" w:rsidP="0009180D">
      <w:pPr>
        <w:rPr>
          <w:rFonts w:ascii="Times New Roman" w:hAnsi="Times New Roman" w:cs="Times New Roman"/>
          <w:bCs/>
          <w:sz w:val="24"/>
          <w:szCs w:val="24"/>
          <w:lang w:val="en-US"/>
        </w:rPr>
      </w:pPr>
    </w:p>
    <w:p w14:paraId="15D926CD" w14:textId="77777777" w:rsidR="001453CB" w:rsidRDefault="001453CB" w:rsidP="0009180D">
      <w:pPr>
        <w:rPr>
          <w:rFonts w:ascii="Times New Roman" w:hAnsi="Times New Roman" w:cs="Times New Roman"/>
          <w:bCs/>
          <w:sz w:val="24"/>
          <w:szCs w:val="24"/>
          <w:lang w:val="en-US"/>
        </w:rPr>
      </w:pPr>
    </w:p>
    <w:p w14:paraId="5143CEA8" w14:textId="0C6EE879" w:rsidR="0009180D" w:rsidRPr="00D26387" w:rsidRDefault="0009180D" w:rsidP="0009180D">
      <w:pPr>
        <w:rPr>
          <w:rFonts w:ascii="Times New Roman" w:hAnsi="Times New Roman" w:cs="Times New Roman"/>
          <w:bCs/>
          <w:sz w:val="24"/>
          <w:szCs w:val="24"/>
          <w:lang w:val="en-US"/>
        </w:rPr>
      </w:pPr>
      <w:r w:rsidRPr="00D26387">
        <w:rPr>
          <w:rFonts w:ascii="Times New Roman" w:hAnsi="Times New Roman" w:cs="Times New Roman"/>
          <w:bCs/>
          <w:sz w:val="24"/>
          <w:szCs w:val="24"/>
          <w:lang w:val="en-US"/>
        </w:rPr>
        <w:t>5.</w:t>
      </w:r>
      <w:r w:rsidR="009B7D56" w:rsidRPr="00D26387">
        <w:rPr>
          <w:rFonts w:ascii="Times New Roman" w:hAnsi="Times New Roman" w:cs="Times New Roman"/>
          <w:bCs/>
          <w:sz w:val="24"/>
          <w:szCs w:val="24"/>
          <w:lang w:val="en-US"/>
        </w:rPr>
        <w:t xml:space="preserve">   </w:t>
      </w:r>
      <w:r w:rsidRPr="00D26387">
        <w:rPr>
          <w:rFonts w:ascii="Times New Roman" w:hAnsi="Times New Roman" w:cs="Times New Roman"/>
          <w:b/>
          <w:sz w:val="24"/>
          <w:szCs w:val="24"/>
          <w:lang w:val="en-US"/>
        </w:rPr>
        <w:t>Improved Safety:</w:t>
      </w:r>
      <w:r w:rsidRPr="00D26387">
        <w:rPr>
          <w:rFonts w:ascii="Times New Roman" w:hAnsi="Times New Roman" w:cs="Times New Roman"/>
          <w:bCs/>
          <w:sz w:val="24"/>
          <w:szCs w:val="24"/>
          <w:lang w:val="en-US"/>
        </w:rPr>
        <w:t xml:space="preserve"> Collaborative robots are designed to function securely alongside humans while offering no major danger of injury. In a 3D printing setting with hot surfaces, moving parts, or other potential hazards, cobots can help improve safety by taking on activities that would be dangerous for human operators.</w:t>
      </w:r>
    </w:p>
    <w:p w14:paraId="76E05912" w14:textId="06E519EC" w:rsidR="0009180D" w:rsidRPr="00D26387" w:rsidRDefault="009B7D56" w:rsidP="0009180D">
      <w:pPr>
        <w:rPr>
          <w:rFonts w:ascii="Times New Roman" w:hAnsi="Times New Roman" w:cs="Times New Roman"/>
          <w:bCs/>
          <w:sz w:val="24"/>
          <w:szCs w:val="24"/>
          <w:lang w:val="en-US"/>
        </w:rPr>
      </w:pPr>
      <w:r w:rsidRPr="00D26387">
        <w:rPr>
          <w:rFonts w:ascii="Times New Roman" w:hAnsi="Times New Roman" w:cs="Times New Roman"/>
          <w:b/>
          <w:sz w:val="24"/>
          <w:szCs w:val="24"/>
          <w:lang w:val="en-US"/>
        </w:rPr>
        <w:t xml:space="preserve"> </w:t>
      </w:r>
      <w:r w:rsidRPr="00D26387">
        <w:rPr>
          <w:rFonts w:ascii="Times New Roman" w:hAnsi="Times New Roman" w:cs="Times New Roman"/>
          <w:bCs/>
          <w:sz w:val="24"/>
          <w:szCs w:val="24"/>
          <w:lang w:val="en-US"/>
        </w:rPr>
        <w:t>6.</w:t>
      </w:r>
      <w:r w:rsidRPr="00D26387">
        <w:rPr>
          <w:rFonts w:ascii="Times New Roman" w:hAnsi="Times New Roman" w:cs="Times New Roman"/>
          <w:b/>
          <w:sz w:val="24"/>
          <w:szCs w:val="24"/>
          <w:lang w:val="en-US"/>
        </w:rPr>
        <w:t xml:space="preserve">  </w:t>
      </w:r>
      <w:r w:rsidR="0009180D" w:rsidRPr="00D26387">
        <w:rPr>
          <w:rFonts w:ascii="Times New Roman" w:hAnsi="Times New Roman" w:cs="Times New Roman"/>
          <w:b/>
          <w:sz w:val="24"/>
          <w:szCs w:val="24"/>
          <w:lang w:val="en-US"/>
        </w:rPr>
        <w:t xml:space="preserve">Production Capability: </w:t>
      </w:r>
      <w:r w:rsidR="0009180D" w:rsidRPr="00D26387">
        <w:rPr>
          <w:rFonts w:ascii="Times New Roman" w:hAnsi="Times New Roman" w:cs="Times New Roman"/>
          <w:bCs/>
          <w:sz w:val="24"/>
          <w:szCs w:val="24"/>
          <w:lang w:val="en-US"/>
        </w:rPr>
        <w:t xml:space="preserve">Collaborative robots can operate continuously, enabling for 24-hour manufacturing. This is especially useful in businesses that require rapid production and turnaround </w:t>
      </w:r>
      <w:r w:rsidR="005300F1" w:rsidRPr="00D26387">
        <w:rPr>
          <w:rFonts w:ascii="Times New Roman" w:hAnsi="Times New Roman" w:cs="Times New Roman"/>
          <w:bCs/>
          <w:sz w:val="24"/>
          <w:szCs w:val="24"/>
          <w:lang w:val="en-US"/>
        </w:rPr>
        <w:t>periods.</w:t>
      </w:r>
    </w:p>
    <w:p w14:paraId="3B8847D5" w14:textId="222FF24E" w:rsidR="00245D2C" w:rsidRPr="00A97534" w:rsidRDefault="00973605" w:rsidP="00973605">
      <w:pPr>
        <w:pStyle w:val="Heading2"/>
        <w:rPr>
          <w:b/>
          <w:bCs/>
          <w:color w:val="215E99" w:themeColor="text2" w:themeTint="BF"/>
          <w:lang w:val="en-US"/>
        </w:rPr>
      </w:pPr>
      <w:bookmarkStart w:id="8" w:name="_Toc182236267"/>
      <w:r w:rsidRPr="00A97534">
        <w:rPr>
          <w:b/>
          <w:bCs/>
          <w:color w:val="215E99" w:themeColor="text2" w:themeTint="BF"/>
          <w:lang w:val="en-US"/>
        </w:rPr>
        <w:t xml:space="preserve">1.3 </w:t>
      </w:r>
      <w:r w:rsidR="005300F1" w:rsidRPr="00A97534">
        <w:rPr>
          <w:b/>
          <w:bCs/>
          <w:color w:val="215E99" w:themeColor="text2" w:themeTint="BF"/>
          <w:lang w:val="en-US"/>
        </w:rPr>
        <w:t>Motivation of the Study</w:t>
      </w:r>
      <w:bookmarkEnd w:id="8"/>
    </w:p>
    <w:p w14:paraId="4F0B8CFE" w14:textId="7778E074" w:rsidR="005300F1" w:rsidRPr="00FF1C0D" w:rsidRDefault="005300F1" w:rsidP="004000DC">
      <w:pPr>
        <w:rPr>
          <w:rFonts w:ascii="Times New Roman" w:hAnsi="Times New Roman" w:cs="Times New Roman"/>
          <w:sz w:val="24"/>
          <w:szCs w:val="24"/>
        </w:rPr>
      </w:pPr>
      <w:r w:rsidRPr="00245D2C">
        <w:rPr>
          <w:rFonts w:ascii="Times New Roman" w:hAnsi="Times New Roman" w:cs="Times New Roman"/>
          <w:sz w:val="24"/>
          <w:szCs w:val="24"/>
        </w:rPr>
        <w:t>Based on the literature review it is observed that "The implementation of collaborative robotics within the realm of 3D printing represents a pivotal advancement at the intersection of technology and manufacturing. The motivation behind this project stems from a desire to revolutionize the existing landscape of 3D printing by integrating collaborative robotic systems. Based on</w:t>
      </w:r>
      <w:r w:rsidRPr="00245D2C">
        <w:rPr>
          <w:rFonts w:ascii="Times New Roman" w:hAnsi="Times New Roman" w:cs="Times New Roman"/>
          <w:sz w:val="28"/>
          <w:szCs w:val="28"/>
        </w:rPr>
        <w:t xml:space="preserve"> </w:t>
      </w:r>
      <w:r w:rsidRPr="00245D2C">
        <w:rPr>
          <w:rFonts w:ascii="Times New Roman" w:hAnsi="Times New Roman" w:cs="Times New Roman"/>
          <w:sz w:val="24"/>
          <w:szCs w:val="24"/>
        </w:rPr>
        <w:t>the literature review, it is observed that the current studies predominantly focus on the theoretical and isolated applications of collaborative robotics in manufacturing.  However, these studies primarily devote their attention to studying specific aspects such as individual robotic movements, safety protocols, or efficiency enhancements. The existing body of research underscores the potential of collaborative robotics in optimizing singular elements within manufacturing processes.</w:t>
      </w:r>
    </w:p>
    <w:p w14:paraId="6F6275BA" w14:textId="7347AB43" w:rsidR="005300F1" w:rsidRPr="00A97534" w:rsidRDefault="00973605" w:rsidP="00973605">
      <w:pPr>
        <w:pStyle w:val="Heading2"/>
        <w:rPr>
          <w:rFonts w:eastAsia="Calibri"/>
          <w:b/>
          <w:bCs/>
          <w:color w:val="215E99" w:themeColor="text2" w:themeTint="BF"/>
        </w:rPr>
      </w:pPr>
      <w:bookmarkStart w:id="9" w:name="_Toc182236268"/>
      <w:r w:rsidRPr="00A97534">
        <w:rPr>
          <w:rFonts w:eastAsia="Calibri"/>
          <w:b/>
          <w:bCs/>
          <w:color w:val="215E99" w:themeColor="text2" w:themeTint="BF"/>
        </w:rPr>
        <w:t xml:space="preserve">1.4 </w:t>
      </w:r>
      <w:r w:rsidR="005300F1" w:rsidRPr="00A97534">
        <w:rPr>
          <w:rFonts w:eastAsia="Calibri"/>
          <w:b/>
          <w:bCs/>
          <w:color w:val="215E99" w:themeColor="text2" w:themeTint="BF"/>
        </w:rPr>
        <w:t>Objective of the present study</w:t>
      </w:r>
      <w:bookmarkEnd w:id="9"/>
    </w:p>
    <w:p w14:paraId="41335FEC" w14:textId="0D913ED0" w:rsidR="005300F1" w:rsidRPr="00245D2C" w:rsidRDefault="005300F1" w:rsidP="005300F1">
      <w:pPr>
        <w:rPr>
          <w:rFonts w:ascii="Times New Roman" w:hAnsi="Times New Roman" w:cs="Times New Roman"/>
          <w:sz w:val="24"/>
          <w:szCs w:val="24"/>
        </w:rPr>
      </w:pPr>
      <w:r w:rsidRPr="00245D2C">
        <w:rPr>
          <w:rFonts w:ascii="Times New Roman" w:hAnsi="Times New Roman" w:cs="Times New Roman"/>
          <w:sz w:val="24"/>
          <w:szCs w:val="24"/>
        </w:rPr>
        <w:t>Create a collaborative robotics cell that allows robots to perform 3D printing tasks simultaneously. To maximize robot movement and minimize manufacturing time, incorporate cutting-edge path planning algorithms.</w:t>
      </w:r>
    </w:p>
    <w:p w14:paraId="741CA318" w14:textId="16DA9C37" w:rsidR="006D3DDF" w:rsidRPr="0030540E" w:rsidRDefault="006D3DDF" w:rsidP="0030540E">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t>Efficiency Improvement:</w:t>
      </w:r>
      <w:r w:rsidRPr="0030540E">
        <w:rPr>
          <w:rFonts w:ascii="Times New Roman" w:eastAsia="Calibri" w:hAnsi="Times New Roman" w:cs="Times New Roman"/>
          <w:bCs/>
          <w:sz w:val="24"/>
          <w:szCs w:val="24"/>
        </w:rPr>
        <w:t xml:space="preserve"> Enhance the efficiency of 3D printing processes through automation and robotics, aiming to reduce production time and costs.</w:t>
      </w:r>
    </w:p>
    <w:p w14:paraId="09A9C4FC" w14:textId="7559634C" w:rsidR="006D3DDF" w:rsidRPr="0030540E" w:rsidRDefault="006D3DDF" w:rsidP="0030540E">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t>Quality Enhancement:</w:t>
      </w:r>
      <w:r w:rsidRPr="0030540E">
        <w:rPr>
          <w:rFonts w:ascii="Times New Roman" w:eastAsia="Calibri" w:hAnsi="Times New Roman" w:cs="Times New Roman"/>
          <w:bCs/>
          <w:sz w:val="24"/>
          <w:szCs w:val="24"/>
        </w:rPr>
        <w:t xml:space="preserve"> Develop a system that ensures consistent quality in 3D printed objects by integrating robotics for precise control and monitoring of the printing process.</w:t>
      </w:r>
    </w:p>
    <w:p w14:paraId="793043E6" w14:textId="5427A387" w:rsidR="000F580C" w:rsidRPr="0030540E" w:rsidRDefault="006D3DDF" w:rsidP="006D3DDF">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lastRenderedPageBreak/>
        <w:t>Scalability:</w:t>
      </w:r>
      <w:r w:rsidRPr="0030540E">
        <w:rPr>
          <w:rFonts w:ascii="Times New Roman" w:eastAsia="Calibri" w:hAnsi="Times New Roman" w:cs="Times New Roman"/>
          <w:bCs/>
          <w:sz w:val="24"/>
          <w:szCs w:val="24"/>
        </w:rPr>
        <w:t xml:space="preserve"> Design a robotics cell that can be scaled up or down based on the requirements of different 3D printing projects, making it adaptable to various industries and applications.</w:t>
      </w:r>
    </w:p>
    <w:p w14:paraId="5F4A5680" w14:textId="78944569" w:rsidR="001041BB" w:rsidRPr="0030540E" w:rsidRDefault="006D3DDF" w:rsidP="0030540E">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t>Integration of Technologies:</w:t>
      </w:r>
      <w:r w:rsidRPr="0030540E">
        <w:rPr>
          <w:rFonts w:ascii="Times New Roman" w:eastAsia="Calibri" w:hAnsi="Times New Roman" w:cs="Times New Roman"/>
          <w:bCs/>
          <w:sz w:val="24"/>
          <w:szCs w:val="24"/>
        </w:rPr>
        <w:t xml:space="preserve"> Explore the integration of different technologies such as robotics, artificial intelligence, and advanced sensors to create an intelligent and versatile 3D printing system.</w:t>
      </w:r>
    </w:p>
    <w:p w14:paraId="50821ED4" w14:textId="2385AF97" w:rsidR="00592BC8" w:rsidRPr="0030540E" w:rsidRDefault="006D3DDF" w:rsidP="0030540E">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t>Customization and Flexibility:</w:t>
      </w:r>
      <w:r w:rsidRPr="0030540E">
        <w:rPr>
          <w:rFonts w:ascii="Times New Roman" w:eastAsia="Calibri" w:hAnsi="Times New Roman" w:cs="Times New Roman"/>
          <w:bCs/>
          <w:sz w:val="24"/>
          <w:szCs w:val="24"/>
        </w:rPr>
        <w:t xml:space="preserve"> Enable the robotics cell to handle a wide range of materials and geometries, allowing for customized and flexible manufacturing solutions.</w:t>
      </w:r>
    </w:p>
    <w:p w14:paraId="493C6BD4" w14:textId="0FCE4482" w:rsidR="006D3DDF" w:rsidRPr="0030540E" w:rsidRDefault="006D3DDF" w:rsidP="0030540E">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t>Safety and Reliability:</w:t>
      </w:r>
      <w:r w:rsidRPr="0030540E">
        <w:rPr>
          <w:rFonts w:ascii="Times New Roman" w:eastAsia="Calibri" w:hAnsi="Times New Roman" w:cs="Times New Roman"/>
          <w:bCs/>
          <w:sz w:val="24"/>
          <w:szCs w:val="24"/>
        </w:rPr>
        <w:t xml:space="preserve"> Ensure the safety of operators and reliability of the system by implementing robust safety features and fail-safe mechanisms.</w:t>
      </w:r>
    </w:p>
    <w:p w14:paraId="4C2AFCFC" w14:textId="79D6C90B" w:rsidR="00FF1C0D" w:rsidRPr="0030540E" w:rsidRDefault="006D3DDF" w:rsidP="0030540E">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t>User Interface and Control:</w:t>
      </w:r>
      <w:r w:rsidRPr="0030540E">
        <w:rPr>
          <w:rFonts w:ascii="Times New Roman" w:eastAsia="Calibri" w:hAnsi="Times New Roman" w:cs="Times New Roman"/>
          <w:bCs/>
          <w:sz w:val="24"/>
          <w:szCs w:val="24"/>
        </w:rPr>
        <w:t xml:space="preserve"> Develop an intuitive user interface for controlling and monitoring the robotics cell, allowing users to easily set up, manage, and track 3D printing jobs.</w:t>
      </w:r>
    </w:p>
    <w:p w14:paraId="5A089D02" w14:textId="6F1637E5" w:rsidR="006970E2" w:rsidRPr="0030540E" w:rsidRDefault="006D3DDF" w:rsidP="0030540E">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t>Environmental Sustainability:</w:t>
      </w:r>
      <w:r w:rsidRPr="0030540E">
        <w:rPr>
          <w:rFonts w:ascii="Times New Roman" w:eastAsia="Calibri" w:hAnsi="Times New Roman" w:cs="Times New Roman"/>
          <w:bCs/>
          <w:sz w:val="24"/>
          <w:szCs w:val="24"/>
        </w:rPr>
        <w:t xml:space="preserve"> Consider the environmental impact of the 3D printing process and aim to minimize waste generation and energy consumption through optimized robotics control and material usage.</w:t>
      </w:r>
    </w:p>
    <w:p w14:paraId="137E248F" w14:textId="7D27A5A8" w:rsidR="00095335" w:rsidRPr="0030540E" w:rsidRDefault="006D3DDF" w:rsidP="0030540E">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t>Research and Innovation:</w:t>
      </w:r>
      <w:r w:rsidRPr="0030540E">
        <w:rPr>
          <w:rFonts w:ascii="Times New Roman" w:eastAsia="Calibri" w:hAnsi="Times New Roman" w:cs="Times New Roman"/>
          <w:bCs/>
          <w:sz w:val="24"/>
          <w:szCs w:val="24"/>
        </w:rPr>
        <w:t xml:space="preserve"> Contribute to the advancement of 3D printing technology through research on novel robotics algorithms, materials, or printing techniques that can further enhance the capabilities of the system.</w:t>
      </w:r>
    </w:p>
    <w:p w14:paraId="12540B86" w14:textId="08F6EE48" w:rsidR="006D3DDF" w:rsidRPr="0030540E" w:rsidRDefault="006D3DDF" w:rsidP="0030540E">
      <w:pPr>
        <w:pStyle w:val="ListParagraph"/>
        <w:numPr>
          <w:ilvl w:val="0"/>
          <w:numId w:val="27"/>
        </w:numPr>
        <w:rPr>
          <w:rFonts w:ascii="Times New Roman" w:eastAsia="Calibri" w:hAnsi="Times New Roman" w:cs="Times New Roman"/>
          <w:bCs/>
          <w:sz w:val="24"/>
          <w:szCs w:val="24"/>
        </w:rPr>
      </w:pPr>
      <w:r w:rsidRPr="0030540E">
        <w:rPr>
          <w:rFonts w:ascii="Times New Roman" w:eastAsia="Calibri" w:hAnsi="Times New Roman" w:cs="Times New Roman"/>
          <w:b/>
          <w:sz w:val="24"/>
          <w:szCs w:val="24"/>
        </w:rPr>
        <w:t xml:space="preserve">Demonstration and Validation: </w:t>
      </w:r>
      <w:r w:rsidRPr="0030540E">
        <w:rPr>
          <w:rFonts w:ascii="Times New Roman" w:eastAsia="Calibri" w:hAnsi="Times New Roman" w:cs="Times New Roman"/>
          <w:bCs/>
          <w:sz w:val="24"/>
          <w:szCs w:val="24"/>
        </w:rPr>
        <w:t>Build a prototype of the robotics cell and conduct thorough testing and validation to demonstrate its feasibility, performance, and potential benefits in real-world manufacturing environments.</w:t>
      </w:r>
    </w:p>
    <w:p w14:paraId="7EBA71F8" w14:textId="77777777" w:rsidR="005300F1" w:rsidRDefault="005300F1" w:rsidP="0009180D">
      <w:pPr>
        <w:rPr>
          <w:rFonts w:ascii="Times New Roman" w:hAnsi="Times New Roman" w:cs="Times New Roman"/>
          <w:bCs/>
          <w:sz w:val="28"/>
          <w:szCs w:val="28"/>
          <w:lang w:val="en-US"/>
        </w:rPr>
      </w:pPr>
    </w:p>
    <w:p w14:paraId="1462814A" w14:textId="77777777" w:rsidR="00A134EF" w:rsidRDefault="00A134EF" w:rsidP="0009180D">
      <w:pPr>
        <w:rPr>
          <w:rFonts w:ascii="Times New Roman" w:hAnsi="Times New Roman" w:cs="Times New Roman"/>
          <w:bCs/>
          <w:sz w:val="28"/>
          <w:szCs w:val="28"/>
          <w:lang w:val="en-US"/>
        </w:rPr>
      </w:pPr>
    </w:p>
    <w:p w14:paraId="785457CB" w14:textId="77777777" w:rsidR="00A134EF" w:rsidRDefault="00A134EF" w:rsidP="0009180D">
      <w:pPr>
        <w:rPr>
          <w:rFonts w:ascii="Times New Roman" w:hAnsi="Times New Roman" w:cs="Times New Roman"/>
          <w:bCs/>
          <w:sz w:val="28"/>
          <w:szCs w:val="28"/>
          <w:lang w:val="en-US"/>
        </w:rPr>
      </w:pPr>
    </w:p>
    <w:p w14:paraId="109A8911" w14:textId="77777777" w:rsidR="00A134EF" w:rsidRDefault="00A134EF" w:rsidP="0009180D">
      <w:pPr>
        <w:rPr>
          <w:rFonts w:ascii="Times New Roman" w:hAnsi="Times New Roman" w:cs="Times New Roman"/>
          <w:bCs/>
          <w:sz w:val="28"/>
          <w:szCs w:val="28"/>
          <w:lang w:val="en-US"/>
        </w:rPr>
      </w:pPr>
    </w:p>
    <w:p w14:paraId="0A3C6F94" w14:textId="77777777" w:rsidR="00A134EF" w:rsidRDefault="00A134EF" w:rsidP="0009180D">
      <w:pPr>
        <w:rPr>
          <w:rFonts w:ascii="Times New Roman" w:hAnsi="Times New Roman" w:cs="Times New Roman"/>
          <w:bCs/>
          <w:sz w:val="28"/>
          <w:szCs w:val="28"/>
          <w:lang w:val="en-US"/>
        </w:rPr>
      </w:pPr>
    </w:p>
    <w:p w14:paraId="6D2E1D28" w14:textId="77777777" w:rsidR="006970E2" w:rsidRDefault="006970E2" w:rsidP="006970E2">
      <w:pPr>
        <w:pBdr>
          <w:bottom w:val="single" w:sz="12" w:space="1" w:color="auto"/>
        </w:pBdr>
        <w:autoSpaceDE w:val="0"/>
        <w:autoSpaceDN w:val="0"/>
        <w:adjustRightInd w:val="0"/>
        <w:spacing w:after="0" w:line="240" w:lineRule="auto"/>
        <w:rPr>
          <w:rFonts w:ascii="Times New Roman" w:hAnsi="Times New Roman" w:cs="Times New Roman"/>
          <w:bCs/>
          <w:sz w:val="28"/>
          <w:szCs w:val="28"/>
          <w:lang w:val="en-US"/>
        </w:rPr>
      </w:pPr>
    </w:p>
    <w:p w14:paraId="4ACFCCD9" w14:textId="77777777" w:rsidR="000F580C" w:rsidRDefault="000F580C"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9B0CDA4" w14:textId="77777777" w:rsidR="00421928" w:rsidRDefault="00421928"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EF8C6EA" w14:textId="77777777" w:rsidR="00421928" w:rsidRPr="00421928" w:rsidRDefault="00421928"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D217EBF" w14:textId="5265AEAA" w:rsidR="006970E2" w:rsidRPr="006D27D2" w:rsidRDefault="006970E2" w:rsidP="006970E2">
      <w:pPr>
        <w:autoSpaceDE w:val="0"/>
        <w:autoSpaceDN w:val="0"/>
        <w:adjustRightInd w:val="0"/>
        <w:spacing w:after="0" w:line="240" w:lineRule="auto"/>
        <w:jc w:val="right"/>
        <w:rPr>
          <w:rFonts w:ascii="Britannic Bold" w:hAnsi="Britannic Bold" w:cs="Times-Roman"/>
          <w:color w:val="215E99" w:themeColor="text2" w:themeTint="BF"/>
          <w:sz w:val="72"/>
          <w:szCs w:val="72"/>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65408" behindDoc="0" locked="0" layoutInCell="1" allowOverlap="1" wp14:anchorId="098E28A7" wp14:editId="2DBA39FA">
                <wp:simplePos x="0" y="0"/>
                <wp:positionH relativeFrom="column">
                  <wp:posOffset>0</wp:posOffset>
                </wp:positionH>
                <wp:positionV relativeFrom="paragraph">
                  <wp:posOffset>662305</wp:posOffset>
                </wp:positionV>
                <wp:extent cx="5695950" cy="0"/>
                <wp:effectExtent l="0" t="19050" r="19050" b="19050"/>
                <wp:wrapNone/>
                <wp:docPr id="523750792" name="Straight Connector 523750792"/>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791600" id="Straight Connector 52375079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52.15pt" to="448.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" strokecolor="black [3200]" strokeweight="3pt">
                <v:stroke joinstyle="miter"/>
              </v:line>
            </w:pict>
          </mc:Fallback>
        </mc:AlternateContent>
      </w:r>
      <w:r w:rsidRPr="006D27D2">
        <w:rPr>
          <w:rFonts w:ascii="Britannic Bold" w:hAnsi="Britannic Bold" w:cs="Times-Roman"/>
          <w:color w:val="215E99" w:themeColor="text2" w:themeTint="BF"/>
          <w:sz w:val="72"/>
          <w:szCs w:val="72"/>
        </w:rPr>
        <w:t xml:space="preserve">CHAPTER </w:t>
      </w:r>
      <w:r w:rsidRPr="006D27D2">
        <w:rPr>
          <w:rFonts w:ascii="Britannic Bold" w:hAnsi="Britannic Bold" w:cs="Times-Roman"/>
          <w:color w:val="215E99" w:themeColor="text2" w:themeTint="BF"/>
          <w:sz w:val="104"/>
          <w:szCs w:val="104"/>
        </w:rPr>
        <w:t>2</w:t>
      </w:r>
    </w:p>
    <w:p w14:paraId="2C5493D5" w14:textId="14B9EB27" w:rsidR="006970E2" w:rsidRPr="006D27D2" w:rsidRDefault="006970E2" w:rsidP="006970E2">
      <w:pPr>
        <w:autoSpaceDE w:val="0"/>
        <w:autoSpaceDN w:val="0"/>
        <w:adjustRightInd w:val="0"/>
        <w:spacing w:after="0" w:line="240" w:lineRule="auto"/>
        <w:rPr>
          <w:rFonts w:ascii="Times-Roman" w:hAnsi="Times-Roman" w:cs="Times-Roman"/>
          <w:color w:val="215E99" w:themeColor="text2" w:themeTint="BF"/>
          <w:sz w:val="20"/>
          <w:szCs w:val="20"/>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66432" behindDoc="0" locked="0" layoutInCell="1" allowOverlap="1" wp14:anchorId="5C4F0535" wp14:editId="5E87B6D7">
                <wp:simplePos x="0" y="0"/>
                <wp:positionH relativeFrom="column">
                  <wp:posOffset>0</wp:posOffset>
                </wp:positionH>
                <wp:positionV relativeFrom="paragraph">
                  <wp:posOffset>37465</wp:posOffset>
                </wp:positionV>
                <wp:extent cx="5695950" cy="0"/>
                <wp:effectExtent l="0" t="19050" r="19050" b="19050"/>
                <wp:wrapNone/>
                <wp:docPr id="484442969" name="Straight Connector 484442969"/>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F9F76B" id="Straight Connector 48444296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2.95pt" to="44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" strokecolor="black [3200]" strokeweight="3pt">
                <v:stroke joinstyle="miter"/>
              </v:line>
            </w:pict>
          </mc:Fallback>
        </mc:AlternateContent>
      </w:r>
    </w:p>
    <w:p w14:paraId="3AA3EF62" w14:textId="6F8DCFCF" w:rsidR="00016CA7" w:rsidRPr="0061056B" w:rsidRDefault="00A80D11" w:rsidP="001F76A1">
      <w:pPr>
        <w:pStyle w:val="Heading1"/>
        <w:spacing w:before="0"/>
        <w:jc w:val="right"/>
        <w:rPr>
          <w:b/>
          <w:bCs/>
          <w:color w:val="215E99" w:themeColor="text2" w:themeTint="BF"/>
          <w:sz w:val="72"/>
          <w:szCs w:val="72"/>
        </w:rPr>
      </w:pPr>
      <w:bookmarkStart w:id="10" w:name="_Toc182236269"/>
      <w:r w:rsidRPr="00A80D11">
        <w:rPr>
          <w:b/>
          <w:bCs/>
          <w:color w:val="215E99" w:themeColor="text2" w:themeTint="BF"/>
          <w:sz w:val="72"/>
          <w:szCs w:val="72"/>
        </w:rPr>
        <w:t>2</w:t>
      </w:r>
      <w:r w:rsidR="00A51560">
        <w:rPr>
          <w:b/>
          <w:bCs/>
          <w:color w:val="215E99" w:themeColor="text2" w:themeTint="BF"/>
          <w:sz w:val="72"/>
          <w:szCs w:val="72"/>
        </w:rPr>
        <w:t>.</w:t>
      </w:r>
      <w:r w:rsidR="00973605" w:rsidRPr="00A97534">
        <w:rPr>
          <w:b/>
          <w:bCs/>
          <w:color w:val="215E99" w:themeColor="text2" w:themeTint="BF"/>
          <w:sz w:val="72"/>
          <w:szCs w:val="72"/>
        </w:rPr>
        <w:t xml:space="preserve"> </w:t>
      </w:r>
      <w:r w:rsidR="006A2C52" w:rsidRPr="00A97534">
        <w:rPr>
          <w:b/>
          <w:bCs/>
          <w:color w:val="215E99" w:themeColor="text2" w:themeTint="BF"/>
          <w:sz w:val="72"/>
          <w:szCs w:val="72"/>
        </w:rPr>
        <w:t>Semester</w:t>
      </w:r>
      <w:r w:rsidR="00FF1C0D">
        <w:rPr>
          <w:b/>
          <w:bCs/>
          <w:color w:val="215E99" w:themeColor="text2" w:themeTint="BF"/>
          <w:sz w:val="72"/>
          <w:szCs w:val="72"/>
        </w:rPr>
        <w:t>s</w:t>
      </w:r>
      <w:r w:rsidR="006A2C52" w:rsidRPr="00A97534">
        <w:rPr>
          <w:b/>
          <w:bCs/>
          <w:color w:val="215E99" w:themeColor="text2" w:themeTint="BF"/>
          <w:sz w:val="72"/>
          <w:szCs w:val="72"/>
        </w:rPr>
        <w:t xml:space="preserve"> Work Review</w:t>
      </w:r>
      <w:bookmarkEnd w:id="10"/>
    </w:p>
    <w:bookmarkStart w:id="11" w:name="_Toc182236270"/>
    <w:p w14:paraId="4741CC13" w14:textId="36255E13" w:rsidR="006A2C52" w:rsidRDefault="000B5EC5" w:rsidP="00973605">
      <w:pPr>
        <w:pStyle w:val="Heading2"/>
        <w:rPr>
          <w:b/>
          <w:bCs/>
          <w:color w:val="215E99" w:themeColor="text2" w:themeTint="BF"/>
          <w:lang w:val="en-US"/>
        </w:rPr>
      </w:pPr>
      <w:r>
        <w:rPr>
          <w:noProof/>
        </w:rPr>
        <mc:AlternateContent>
          <mc:Choice Requires="wps">
            <w:drawing>
              <wp:anchor distT="0" distB="0" distL="114300" distR="114300" simplePos="0" relativeHeight="251706368" behindDoc="0" locked="0" layoutInCell="1" allowOverlap="1" wp14:anchorId="1725689A" wp14:editId="26EA76C3">
                <wp:simplePos x="0" y="0"/>
                <wp:positionH relativeFrom="column">
                  <wp:posOffset>-134361</wp:posOffset>
                </wp:positionH>
                <wp:positionV relativeFrom="paragraph">
                  <wp:posOffset>366588</wp:posOffset>
                </wp:positionV>
                <wp:extent cx="3068320" cy="2758129"/>
                <wp:effectExtent l="0" t="0" r="17780" b="23495"/>
                <wp:wrapNone/>
                <wp:docPr id="1030638161" name="Rectangle 27"/>
                <wp:cNvGraphicFramePr/>
                <a:graphic xmlns:a="http://schemas.openxmlformats.org/drawingml/2006/main">
                  <a:graphicData uri="http://schemas.microsoft.com/office/word/2010/wordprocessingShape">
                    <wps:wsp>
                      <wps:cNvSpPr/>
                      <wps:spPr>
                        <a:xfrm>
                          <a:off x="0" y="0"/>
                          <a:ext cx="3068320" cy="275812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7700A" id="Rectangle 27" o:spid="_x0000_s1026" style="position:absolute;margin-left:-10.6pt;margin-top:28.85pt;width:241.6pt;height:217.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" filled="f" strokecolor="#030e13 [484]" strokeweight="1pt"/>
            </w:pict>
          </mc:Fallback>
        </mc:AlternateContent>
      </w:r>
      <w:r>
        <w:rPr>
          <w:noProof/>
        </w:rPr>
        <mc:AlternateContent>
          <mc:Choice Requires="wps">
            <w:drawing>
              <wp:anchor distT="0" distB="0" distL="114300" distR="114300" simplePos="0" relativeHeight="251716608" behindDoc="0" locked="0" layoutInCell="1" allowOverlap="1" wp14:anchorId="50B8AD29" wp14:editId="2ED5E03E">
                <wp:simplePos x="0" y="0"/>
                <wp:positionH relativeFrom="column">
                  <wp:posOffset>2933323</wp:posOffset>
                </wp:positionH>
                <wp:positionV relativeFrom="paragraph">
                  <wp:posOffset>361434</wp:posOffset>
                </wp:positionV>
                <wp:extent cx="3073651" cy="2753995"/>
                <wp:effectExtent l="0" t="0" r="12700" b="27305"/>
                <wp:wrapNone/>
                <wp:docPr id="1909849177" name="Rectangle 27"/>
                <wp:cNvGraphicFramePr/>
                <a:graphic xmlns:a="http://schemas.openxmlformats.org/drawingml/2006/main">
                  <a:graphicData uri="http://schemas.microsoft.com/office/word/2010/wordprocessingShape">
                    <wps:wsp>
                      <wps:cNvSpPr/>
                      <wps:spPr>
                        <a:xfrm>
                          <a:off x="0" y="0"/>
                          <a:ext cx="3073651" cy="275399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31AE7" id="Rectangle 27" o:spid="_x0000_s1026" style="position:absolute;margin-left:230.95pt;margin-top:28.45pt;width:242pt;height:2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" filled="f" strokecolor="#030e13 [484]" strokeweight="1pt"/>
            </w:pict>
          </mc:Fallback>
        </mc:AlternateContent>
      </w:r>
      <w:r w:rsidR="00462864">
        <w:rPr>
          <w:noProof/>
          <w:lang w:val="en-US"/>
        </w:rPr>
        <w:drawing>
          <wp:anchor distT="0" distB="0" distL="114300" distR="114300" simplePos="0" relativeHeight="251698176" behindDoc="0" locked="0" layoutInCell="1" allowOverlap="1" wp14:anchorId="559FDC9E" wp14:editId="3C105DC2">
            <wp:simplePos x="0" y="0"/>
            <wp:positionH relativeFrom="margin">
              <wp:align>left</wp:align>
            </wp:positionH>
            <wp:positionV relativeFrom="paragraph">
              <wp:posOffset>454025</wp:posOffset>
            </wp:positionV>
            <wp:extent cx="2868295" cy="2561590"/>
            <wp:effectExtent l="0" t="0" r="8255" b="0"/>
            <wp:wrapSquare wrapText="bothSides"/>
            <wp:docPr id="2008198928" name="Picture 24"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98928" name="Picture 24" descr="A computer screen shot of a mach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295" cy="2561590"/>
                    </a:xfrm>
                    <a:prstGeom prst="rect">
                      <a:avLst/>
                    </a:prstGeom>
                  </pic:spPr>
                </pic:pic>
              </a:graphicData>
            </a:graphic>
            <wp14:sizeRelH relativeFrom="page">
              <wp14:pctWidth>0</wp14:pctWidth>
            </wp14:sizeRelH>
            <wp14:sizeRelV relativeFrom="page">
              <wp14:pctHeight>0</wp14:pctHeight>
            </wp14:sizeRelV>
          </wp:anchor>
        </w:drawing>
      </w:r>
      <w:r w:rsidR="00973605" w:rsidRPr="00A97534">
        <w:rPr>
          <w:b/>
          <w:bCs/>
          <w:color w:val="215E99" w:themeColor="text2" w:themeTint="BF"/>
          <w:lang w:val="en-US"/>
        </w:rPr>
        <w:t xml:space="preserve">2.1 </w:t>
      </w:r>
      <w:r w:rsidR="006A2C52" w:rsidRPr="00A97534">
        <w:rPr>
          <w:b/>
          <w:bCs/>
          <w:color w:val="215E99" w:themeColor="text2" w:themeTint="BF"/>
          <w:lang w:val="en-US"/>
        </w:rPr>
        <w:t>Learnt PowerMill</w:t>
      </w:r>
      <w:bookmarkEnd w:id="11"/>
    </w:p>
    <w:p w14:paraId="62564B64" w14:textId="17EEECA2" w:rsidR="006A2C52" w:rsidRPr="00095335" w:rsidRDefault="006648CF" w:rsidP="006A2C52">
      <w:pPr>
        <w:rPr>
          <w:lang w:val="en-US"/>
        </w:rPr>
      </w:pPr>
      <w:r>
        <w:rPr>
          <w:noProof/>
        </w:rPr>
        <mc:AlternateContent>
          <mc:Choice Requires="wps">
            <w:drawing>
              <wp:anchor distT="0" distB="0" distL="114300" distR="114300" simplePos="0" relativeHeight="251700224" behindDoc="0" locked="0" layoutInCell="1" allowOverlap="1" wp14:anchorId="0A86C123" wp14:editId="41FC6908">
                <wp:simplePos x="0" y="0"/>
                <wp:positionH relativeFrom="margin">
                  <wp:posOffset>-27161</wp:posOffset>
                </wp:positionH>
                <wp:positionV relativeFrom="paragraph">
                  <wp:posOffset>2690168</wp:posOffset>
                </wp:positionV>
                <wp:extent cx="2868295" cy="635"/>
                <wp:effectExtent l="0" t="0" r="8255" b="0"/>
                <wp:wrapSquare wrapText="bothSides"/>
                <wp:docPr id="577307290" name="Text Box 1"/>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3D740DE8" w14:textId="560764B1" w:rsidR="001F76A1" w:rsidRPr="00DF6F70" w:rsidRDefault="001F76A1" w:rsidP="001F76A1">
                            <w:pPr>
                              <w:pStyle w:val="Caption"/>
                              <w:jc w:val="center"/>
                              <w:rPr>
                                <w:noProof/>
                                <w:lang w:val="en-US"/>
                              </w:rPr>
                            </w:pPr>
                            <w:r>
                              <w:t xml:space="preserve">Figure </w:t>
                            </w:r>
                            <w:fldSimple w:instr=" SEQ Figure \* ARABIC ">
                              <w:r w:rsidR="009509A5">
                                <w:rPr>
                                  <w:noProof/>
                                </w:rPr>
                                <w:t>2</w:t>
                              </w:r>
                            </w:fldSimple>
                            <w:r>
                              <w:t>.1</w:t>
                            </w:r>
                            <w:r w:rsidR="00AE2823">
                              <w:t xml:space="preserve"> </w:t>
                            </w:r>
                            <w:r w:rsidR="00AE2823" w:rsidRPr="00AE2823">
                              <w:rPr>
                                <w:i w:val="0"/>
                                <w:iCs w:val="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6C123" id="_x0000_s1027" type="#_x0000_t202" style="position:absolute;left:0;text-align:left;margin-left:-2.15pt;margin-top:211.8pt;width:225.85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FekGQIAAD8EAAAOAAAAZHJzL2Uyb0RvYy54bWysU8Fu2zAMvQ/YPwi6L04yN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N6O7udfrnhTFJs9vkm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" stroked="f">
                <v:textbox style="mso-fit-shape-to-text:t" inset="0,0,0,0">
                  <w:txbxContent>
                    <w:p w14:paraId="3D740DE8" w14:textId="560764B1" w:rsidR="001F76A1" w:rsidRPr="00DF6F70" w:rsidRDefault="001F76A1" w:rsidP="001F76A1">
                      <w:pPr>
                        <w:pStyle w:val="Caption"/>
                        <w:jc w:val="center"/>
                        <w:rPr>
                          <w:noProof/>
                          <w:lang w:val="en-US"/>
                        </w:rPr>
                      </w:pPr>
                      <w:r>
                        <w:t xml:space="preserve">Figure </w:t>
                      </w:r>
                      <w:fldSimple w:instr=" SEQ Figure \* ARABIC ">
                        <w:r w:rsidR="009509A5">
                          <w:rPr>
                            <w:noProof/>
                          </w:rPr>
                          <w:t>2</w:t>
                        </w:r>
                      </w:fldSimple>
                      <w:r>
                        <w:t>.1</w:t>
                      </w:r>
                      <w:r w:rsidR="00AE2823">
                        <w:t xml:space="preserve"> </w:t>
                      </w:r>
                      <w:r w:rsidR="00AE2823" w:rsidRPr="00AE2823">
                        <w:rPr>
                          <w:i w:val="0"/>
                          <w:iCs w:val="0"/>
                        </w:rPr>
                        <w:t>[3]</w:t>
                      </w:r>
                    </w:p>
                  </w:txbxContent>
                </v:textbox>
                <w10:wrap type="square" anchorx="margin"/>
              </v:shape>
            </w:pict>
          </mc:Fallback>
        </mc:AlternateContent>
      </w:r>
      <w:r w:rsidR="006A2C52" w:rsidRPr="00245D2C">
        <w:rPr>
          <w:rFonts w:ascii="Times New Roman" w:hAnsi="Times New Roman" w:cs="Times New Roman"/>
          <w:color w:val="0D0D0D"/>
          <w:sz w:val="24"/>
          <w:szCs w:val="24"/>
          <w:shd w:val="clear" w:color="auto" w:fill="FFFFFF"/>
        </w:rPr>
        <w:t>We learnt PowerMill, a powerful software used for programming CNC (Computer Numerical Control) machines. we gained proficiency in creating toolpaths, optimizing machining strategies, and simulating milling operations. This experience equipped us with valuable skills in CAM (Computer-Aided Manufacturing) that are essential for designing and machining complex parts efficiently.</w:t>
      </w:r>
    </w:p>
    <w:bookmarkStart w:id="12" w:name="_Toc182236271"/>
    <w:p w14:paraId="092EFB2A" w14:textId="74136853" w:rsidR="00245D2C" w:rsidRDefault="00790A5A" w:rsidP="00790A5A">
      <w:pPr>
        <w:pStyle w:val="Heading2"/>
        <w:jc w:val="center"/>
        <w:rPr>
          <w:b/>
          <w:bCs/>
          <w:color w:val="215E99" w:themeColor="text2" w:themeTint="BF"/>
          <w:lang w:val="en-US"/>
        </w:rPr>
      </w:pPr>
      <w:r>
        <w:rPr>
          <w:rFonts w:ascii="Times New Roman" w:hAnsi="Times New Roman" w:cs="Times New Roman"/>
          <w:noProof/>
          <w:color w:val="0D0D0D"/>
          <w:sz w:val="24"/>
          <w:szCs w:val="24"/>
        </w:rPr>
        <mc:AlternateContent>
          <mc:Choice Requires="wps">
            <w:drawing>
              <wp:anchor distT="0" distB="0" distL="114300" distR="114300" simplePos="0" relativeHeight="251714560" behindDoc="0" locked="0" layoutInCell="1" allowOverlap="1" wp14:anchorId="334736C0" wp14:editId="6CA85CC9">
                <wp:simplePos x="0" y="0"/>
                <wp:positionH relativeFrom="column">
                  <wp:posOffset>-123190</wp:posOffset>
                </wp:positionH>
                <wp:positionV relativeFrom="paragraph">
                  <wp:posOffset>380788</wp:posOffset>
                </wp:positionV>
                <wp:extent cx="3057670" cy="2219931"/>
                <wp:effectExtent l="0" t="0" r="28575" b="28575"/>
                <wp:wrapNone/>
                <wp:docPr id="779645159" name="Rectangle 28"/>
                <wp:cNvGraphicFramePr/>
                <a:graphic xmlns:a="http://schemas.openxmlformats.org/drawingml/2006/main">
                  <a:graphicData uri="http://schemas.microsoft.com/office/word/2010/wordprocessingShape">
                    <wps:wsp>
                      <wps:cNvSpPr/>
                      <wps:spPr>
                        <a:xfrm>
                          <a:off x="0" y="0"/>
                          <a:ext cx="3057670" cy="221993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40FF3" id="Rectangle 28" o:spid="_x0000_s1026" style="position:absolute;margin-left:-9.7pt;margin-top:30pt;width:240.75pt;height:17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" filled="f" strokecolor="#030e13 [484]" strokeweight="1pt"/>
            </w:pict>
          </mc:Fallback>
        </mc:AlternateContent>
      </w:r>
      <w:r>
        <w:rPr>
          <w:rFonts w:ascii="Times New Roman" w:hAnsi="Times New Roman" w:cs="Times New Roman"/>
          <w:noProof/>
          <w:color w:val="0D0D0D"/>
          <w:sz w:val="24"/>
          <w:szCs w:val="24"/>
        </w:rPr>
        <mc:AlternateContent>
          <mc:Choice Requires="wps">
            <w:drawing>
              <wp:anchor distT="0" distB="0" distL="114300" distR="114300" simplePos="0" relativeHeight="251707392" behindDoc="0" locked="0" layoutInCell="1" allowOverlap="1" wp14:anchorId="3B164C94" wp14:editId="40BB16D0">
                <wp:simplePos x="0" y="0"/>
                <wp:positionH relativeFrom="column">
                  <wp:posOffset>2934182</wp:posOffset>
                </wp:positionH>
                <wp:positionV relativeFrom="paragraph">
                  <wp:posOffset>384842</wp:posOffset>
                </wp:positionV>
                <wp:extent cx="3068795" cy="2216785"/>
                <wp:effectExtent l="0" t="0" r="17780" b="12065"/>
                <wp:wrapNone/>
                <wp:docPr id="2072024067" name="Rectangle 28"/>
                <wp:cNvGraphicFramePr/>
                <a:graphic xmlns:a="http://schemas.openxmlformats.org/drawingml/2006/main">
                  <a:graphicData uri="http://schemas.microsoft.com/office/word/2010/wordprocessingShape">
                    <wps:wsp>
                      <wps:cNvSpPr/>
                      <wps:spPr>
                        <a:xfrm>
                          <a:off x="0" y="0"/>
                          <a:ext cx="3068795" cy="2216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55D6" id="Rectangle 28" o:spid="_x0000_s1026" style="position:absolute;margin-left:231.05pt;margin-top:30.3pt;width:241.65pt;height:174.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" filled="f" strokecolor="#030e13 [484]" strokeweight="1pt"/>
            </w:pict>
          </mc:Fallback>
        </mc:AlternateContent>
      </w:r>
      <w:r w:rsidR="00973605" w:rsidRPr="00A97534">
        <w:rPr>
          <w:b/>
          <w:bCs/>
          <w:color w:val="215E99" w:themeColor="text2" w:themeTint="BF"/>
          <w:lang w:val="en-US"/>
        </w:rPr>
        <w:t xml:space="preserve">2.2 </w:t>
      </w:r>
      <w:r w:rsidR="006A2C52" w:rsidRPr="00A97534">
        <w:rPr>
          <w:b/>
          <w:bCs/>
          <w:color w:val="215E99" w:themeColor="text2" w:themeTint="BF"/>
          <w:lang w:val="en-US"/>
        </w:rPr>
        <w:t>Learnt PowerShape</w:t>
      </w:r>
      <w:bookmarkEnd w:id="12"/>
    </w:p>
    <w:p w14:paraId="7C7EA956" w14:textId="1E208EF8" w:rsidR="0061056B" w:rsidRPr="00790A5A" w:rsidRDefault="00790A5A" w:rsidP="001F76A1">
      <w:pPr>
        <w:rPr>
          <w:lang w:val="en-US"/>
        </w:rPr>
      </w:pPr>
      <w:r>
        <w:rPr>
          <w:rFonts w:ascii="Times New Roman" w:hAnsi="Times New Roman" w:cs="Times New Roman"/>
          <w:noProof/>
          <w:color w:val="0D0D0D"/>
          <w:sz w:val="24"/>
          <w:szCs w:val="24"/>
          <w:shd w:val="clear" w:color="auto" w:fill="FFFFFF"/>
        </w:rPr>
        <w:drawing>
          <wp:anchor distT="0" distB="0" distL="114300" distR="114300" simplePos="0" relativeHeight="251701248" behindDoc="0" locked="0" layoutInCell="1" allowOverlap="1" wp14:anchorId="1851ACD9" wp14:editId="283484FD">
            <wp:simplePos x="0" y="0"/>
            <wp:positionH relativeFrom="margin">
              <wp:posOffset>3006339</wp:posOffset>
            </wp:positionH>
            <wp:positionV relativeFrom="paragraph">
              <wp:posOffset>46684</wp:posOffset>
            </wp:positionV>
            <wp:extent cx="2846705" cy="2063750"/>
            <wp:effectExtent l="0" t="0" r="0" b="0"/>
            <wp:wrapSquare wrapText="bothSides"/>
            <wp:docPr id="1834197469" name="Picture 2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97469" name="Picture 25" descr="A computer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6705" cy="2063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41B70308" wp14:editId="2DBE1316">
                <wp:simplePos x="0" y="0"/>
                <wp:positionH relativeFrom="column">
                  <wp:posOffset>2973012</wp:posOffset>
                </wp:positionH>
                <wp:positionV relativeFrom="paragraph">
                  <wp:posOffset>2029650</wp:posOffset>
                </wp:positionV>
                <wp:extent cx="2722245" cy="635"/>
                <wp:effectExtent l="0" t="0" r="1905" b="0"/>
                <wp:wrapSquare wrapText="bothSides"/>
                <wp:docPr id="1482802284" name="Text Box 1"/>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5FDB3F96" w14:textId="26DF08EE" w:rsidR="001F76A1" w:rsidRPr="00FE496E" w:rsidRDefault="001F76A1" w:rsidP="001F76A1">
                            <w:pPr>
                              <w:pStyle w:val="Caption"/>
                              <w:jc w:val="center"/>
                              <w:rPr>
                                <w:rFonts w:ascii="Times New Roman" w:hAnsi="Times New Roman" w:cs="Times New Roman"/>
                                <w:noProof/>
                                <w:color w:val="0D0D0D"/>
                                <w:sz w:val="24"/>
                                <w:szCs w:val="24"/>
                                <w:shd w:val="clear" w:color="auto" w:fill="FFFFFF"/>
                              </w:rPr>
                            </w:pPr>
                            <w:r>
                              <w:t>Figure 2.2</w:t>
                            </w:r>
                            <w:r w:rsidR="00AE2823">
                              <w:t xml:space="preserve"> </w:t>
                            </w:r>
                            <w:r w:rsidR="00AE2823" w:rsidRPr="00AE2823">
                              <w:rPr>
                                <w:i w:val="0"/>
                                <w:iCs w:val="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B70308" id="_x0000_s1028" type="#_x0000_t202" style="position:absolute;left:0;text-align:left;margin-left:234.1pt;margin-top:159.8pt;width:214.3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" stroked="f">
                <v:textbox style="mso-fit-shape-to-text:t" inset="0,0,0,0">
                  <w:txbxContent>
                    <w:p w14:paraId="5FDB3F96" w14:textId="26DF08EE" w:rsidR="001F76A1" w:rsidRPr="00FE496E" w:rsidRDefault="001F76A1" w:rsidP="001F76A1">
                      <w:pPr>
                        <w:pStyle w:val="Caption"/>
                        <w:jc w:val="center"/>
                        <w:rPr>
                          <w:rFonts w:ascii="Times New Roman" w:hAnsi="Times New Roman" w:cs="Times New Roman"/>
                          <w:noProof/>
                          <w:color w:val="0D0D0D"/>
                          <w:sz w:val="24"/>
                          <w:szCs w:val="24"/>
                          <w:shd w:val="clear" w:color="auto" w:fill="FFFFFF"/>
                        </w:rPr>
                      </w:pPr>
                      <w:r>
                        <w:t>Figure 2.2</w:t>
                      </w:r>
                      <w:r w:rsidR="00AE2823">
                        <w:t xml:space="preserve"> </w:t>
                      </w:r>
                      <w:r w:rsidR="00AE2823" w:rsidRPr="00AE2823">
                        <w:rPr>
                          <w:i w:val="0"/>
                          <w:iCs w:val="0"/>
                        </w:rPr>
                        <w:t>[4]</w:t>
                      </w:r>
                    </w:p>
                  </w:txbxContent>
                </v:textbox>
                <w10:wrap type="square"/>
              </v:shape>
            </w:pict>
          </mc:Fallback>
        </mc:AlternateContent>
      </w:r>
      <w:r w:rsidR="006A2C52" w:rsidRPr="00245D2C">
        <w:rPr>
          <w:rFonts w:ascii="Times New Roman" w:hAnsi="Times New Roman" w:cs="Times New Roman"/>
          <w:color w:val="0D0D0D"/>
          <w:sz w:val="24"/>
          <w:szCs w:val="24"/>
          <w:shd w:val="clear" w:color="auto" w:fill="FFFFFF"/>
        </w:rPr>
        <w:t xml:space="preserve">In addition to PowerMill, we also delved </w:t>
      </w:r>
      <w:r w:rsidR="001F76A1">
        <w:rPr>
          <w:rFonts w:ascii="Times New Roman" w:hAnsi="Times New Roman" w:cs="Times New Roman"/>
          <w:color w:val="0D0D0D"/>
          <w:sz w:val="24"/>
          <w:szCs w:val="24"/>
          <w:shd w:val="clear" w:color="auto" w:fill="FFFFFF"/>
        </w:rPr>
        <w:t xml:space="preserve"> </w:t>
      </w:r>
      <w:r w:rsidR="006A2C52" w:rsidRPr="00245D2C">
        <w:rPr>
          <w:rFonts w:ascii="Times New Roman" w:hAnsi="Times New Roman" w:cs="Times New Roman"/>
          <w:color w:val="0D0D0D"/>
          <w:sz w:val="24"/>
          <w:szCs w:val="24"/>
          <w:shd w:val="clear" w:color="auto" w:fill="FFFFFF"/>
        </w:rPr>
        <w:t>into PowerShape, a CAD (Computer-Aided Design)</w:t>
      </w:r>
      <w:r w:rsidR="001F76A1">
        <w:rPr>
          <w:rFonts w:ascii="Times New Roman" w:hAnsi="Times New Roman" w:cs="Times New Roman"/>
          <w:color w:val="0D0D0D"/>
          <w:sz w:val="24"/>
          <w:szCs w:val="24"/>
          <w:shd w:val="clear" w:color="auto" w:fill="FFFFFF"/>
        </w:rPr>
        <w:t xml:space="preserve"> </w:t>
      </w:r>
      <w:r w:rsidR="006A2C52" w:rsidRPr="00245D2C">
        <w:rPr>
          <w:rFonts w:ascii="Times New Roman" w:hAnsi="Times New Roman" w:cs="Times New Roman"/>
          <w:color w:val="0D0D0D"/>
          <w:sz w:val="24"/>
          <w:szCs w:val="24"/>
          <w:shd w:val="clear" w:color="auto" w:fill="FFFFFF"/>
        </w:rPr>
        <w:t>software widely utilized in the manufacturing industry.</w:t>
      </w:r>
      <w:r w:rsidR="001F76A1">
        <w:rPr>
          <w:rFonts w:ascii="Times New Roman" w:hAnsi="Times New Roman" w:cs="Times New Roman"/>
          <w:color w:val="0D0D0D"/>
          <w:sz w:val="24"/>
          <w:szCs w:val="24"/>
          <w:shd w:val="clear" w:color="auto" w:fill="FFFFFF"/>
        </w:rPr>
        <w:t xml:space="preserve"> </w:t>
      </w:r>
      <w:r w:rsidR="006A2C52" w:rsidRPr="00245D2C">
        <w:rPr>
          <w:rFonts w:ascii="Times New Roman" w:hAnsi="Times New Roman" w:cs="Times New Roman"/>
          <w:color w:val="0D0D0D"/>
          <w:sz w:val="24"/>
          <w:szCs w:val="24"/>
          <w:shd w:val="clear" w:color="auto" w:fill="FFFFFF"/>
        </w:rPr>
        <w:t xml:space="preserve">Through tutorials, we acquired knowledge of creating and modifying 3D models, preparing geometry for machining, and integrating CAD designs with CAM processes. </w:t>
      </w:r>
    </w:p>
    <w:bookmarkStart w:id="13" w:name="_Toc182236272"/>
    <w:p w14:paraId="4544406E" w14:textId="0B5FFF4F" w:rsidR="0061056B" w:rsidRDefault="00790A5A" w:rsidP="00A80D11">
      <w:pPr>
        <w:pStyle w:val="Heading2"/>
        <w:rPr>
          <w:b/>
          <w:bCs/>
          <w:color w:val="215E99" w:themeColor="text2" w:themeTint="BF"/>
          <w:lang w:val="en-US"/>
        </w:rPr>
      </w:pPr>
      <w:r>
        <w:rPr>
          <w:noProof/>
        </w:rPr>
        <w:lastRenderedPageBreak/>
        <mc:AlternateContent>
          <mc:Choice Requires="wps">
            <w:drawing>
              <wp:anchor distT="0" distB="0" distL="114300" distR="114300" simplePos="0" relativeHeight="251712512" behindDoc="0" locked="0" layoutInCell="1" allowOverlap="1" wp14:anchorId="62C347DD" wp14:editId="6B2B790C">
                <wp:simplePos x="0" y="0"/>
                <wp:positionH relativeFrom="column">
                  <wp:posOffset>3310207</wp:posOffset>
                </wp:positionH>
                <wp:positionV relativeFrom="paragraph">
                  <wp:posOffset>381965</wp:posOffset>
                </wp:positionV>
                <wp:extent cx="2645289" cy="2997200"/>
                <wp:effectExtent l="0" t="0" r="22225" b="12700"/>
                <wp:wrapNone/>
                <wp:docPr id="999536581" name="Rectangle 32"/>
                <wp:cNvGraphicFramePr/>
                <a:graphic xmlns:a="http://schemas.openxmlformats.org/drawingml/2006/main">
                  <a:graphicData uri="http://schemas.microsoft.com/office/word/2010/wordprocessingShape">
                    <wps:wsp>
                      <wps:cNvSpPr/>
                      <wps:spPr>
                        <a:xfrm>
                          <a:off x="0" y="0"/>
                          <a:ext cx="2645289" cy="29972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4545B" id="Rectangle 32" o:spid="_x0000_s1026" style="position:absolute;margin-left:260.65pt;margin-top:30.1pt;width:208.3pt;height:2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" filled="f" strokecolor="#030e13 [484]" strokeweight="1pt"/>
            </w:pict>
          </mc:Fallback>
        </mc:AlternateContent>
      </w:r>
      <w:r>
        <w:rPr>
          <w:noProof/>
        </w:rPr>
        <mc:AlternateContent>
          <mc:Choice Requires="wps">
            <w:drawing>
              <wp:anchor distT="0" distB="0" distL="114300" distR="114300" simplePos="0" relativeHeight="251709440" behindDoc="0" locked="0" layoutInCell="1" allowOverlap="1" wp14:anchorId="1AEDC008" wp14:editId="4146A8E4">
                <wp:simplePos x="0" y="0"/>
                <wp:positionH relativeFrom="column">
                  <wp:posOffset>-156258</wp:posOffset>
                </wp:positionH>
                <wp:positionV relativeFrom="paragraph">
                  <wp:posOffset>381965</wp:posOffset>
                </wp:positionV>
                <wp:extent cx="3466617" cy="2997200"/>
                <wp:effectExtent l="0" t="0" r="19685" b="12700"/>
                <wp:wrapNone/>
                <wp:docPr id="1323521339" name="Rectangle 30"/>
                <wp:cNvGraphicFramePr/>
                <a:graphic xmlns:a="http://schemas.openxmlformats.org/drawingml/2006/main">
                  <a:graphicData uri="http://schemas.microsoft.com/office/word/2010/wordprocessingShape">
                    <wps:wsp>
                      <wps:cNvSpPr/>
                      <wps:spPr>
                        <a:xfrm>
                          <a:off x="0" y="0"/>
                          <a:ext cx="3466617" cy="29972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3A16C" id="Rectangle 30" o:spid="_x0000_s1026" style="position:absolute;margin-left:-12.3pt;margin-top:30.1pt;width:272.95pt;height:2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" filled="f" strokecolor="#030e13 [484]" strokeweight="1pt"/>
            </w:pict>
          </mc:Fallback>
        </mc:AlternateContent>
      </w:r>
      <w:r w:rsidR="00462864">
        <w:rPr>
          <w:noProof/>
        </w:rPr>
        <w:drawing>
          <wp:anchor distT="0" distB="0" distL="114300" distR="114300" simplePos="0" relativeHeight="251708416" behindDoc="0" locked="0" layoutInCell="1" allowOverlap="1" wp14:anchorId="14302662" wp14:editId="7AEEB6B1">
            <wp:simplePos x="0" y="0"/>
            <wp:positionH relativeFrom="margin">
              <wp:posOffset>-50800</wp:posOffset>
            </wp:positionH>
            <wp:positionV relativeFrom="paragraph">
              <wp:posOffset>431800</wp:posOffset>
            </wp:positionV>
            <wp:extent cx="3302000" cy="2838450"/>
            <wp:effectExtent l="0" t="0" r="0" b="0"/>
            <wp:wrapSquare wrapText="bothSides"/>
            <wp:docPr id="6166736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73604" name="Picture 6166736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2000" cy="2838450"/>
                    </a:xfrm>
                    <a:prstGeom prst="rect">
                      <a:avLst/>
                    </a:prstGeom>
                  </pic:spPr>
                </pic:pic>
              </a:graphicData>
            </a:graphic>
            <wp14:sizeRelH relativeFrom="page">
              <wp14:pctWidth>0</wp14:pctWidth>
            </wp14:sizeRelH>
            <wp14:sizeRelV relativeFrom="page">
              <wp14:pctHeight>0</wp14:pctHeight>
            </wp14:sizeRelV>
          </wp:anchor>
        </w:drawing>
      </w:r>
      <w:r w:rsidR="00A80D11">
        <w:rPr>
          <w:b/>
          <w:bCs/>
          <w:color w:val="215E99" w:themeColor="text2" w:themeTint="BF"/>
          <w:lang w:val="en-US"/>
        </w:rPr>
        <w:t xml:space="preserve">2.3 </w:t>
      </w:r>
      <w:r w:rsidR="0061056B" w:rsidRPr="00A97534">
        <w:rPr>
          <w:b/>
          <w:bCs/>
          <w:color w:val="215E99" w:themeColor="text2" w:themeTint="BF"/>
          <w:lang w:val="en-US"/>
        </w:rPr>
        <w:t xml:space="preserve">Learnt </w:t>
      </w:r>
      <w:r w:rsidR="0061056B">
        <w:rPr>
          <w:b/>
          <w:bCs/>
          <w:color w:val="215E99" w:themeColor="text2" w:themeTint="BF"/>
          <w:lang w:val="en-US"/>
        </w:rPr>
        <w:t>Ultimaker Cura</w:t>
      </w:r>
      <w:bookmarkEnd w:id="13"/>
    </w:p>
    <w:p w14:paraId="438F51F9" w14:textId="74710758" w:rsidR="0061056B" w:rsidRPr="009D673F" w:rsidRDefault="009D673F" w:rsidP="00462864">
      <w:pPr>
        <w:jc w:val="left"/>
        <w:rPr>
          <w:lang w:val="en-US"/>
        </w:rPr>
      </w:pPr>
      <w:r w:rsidRPr="009D673F">
        <w:t>Ulti maker Cura is a powerful, open-</w:t>
      </w:r>
      <w:r w:rsidR="00462864">
        <w:t xml:space="preserve">           </w:t>
      </w:r>
      <w:r w:rsidRPr="009D673F">
        <w:t xml:space="preserve">source slicing software widely used in </w:t>
      </w:r>
      <w:r w:rsidR="00462864">
        <w:t xml:space="preserve"> </w:t>
      </w:r>
      <w:r w:rsidRPr="009D673F">
        <w:t xml:space="preserve">3D printing to generate G-code, the </w:t>
      </w:r>
      <w:r w:rsidR="00462864">
        <w:t xml:space="preserve"> </w:t>
      </w:r>
      <w:r w:rsidRPr="009D673F">
        <w:t xml:space="preserve">machine language that drives 3D printers. It translates a 3D model into a </w:t>
      </w:r>
      <w:r w:rsidR="00462864">
        <w:t xml:space="preserve"> </w:t>
      </w:r>
      <w:r w:rsidRPr="009D673F">
        <w:t>set of instructions that the printer follows to build the object layer by layer.</w:t>
      </w:r>
    </w:p>
    <w:p w14:paraId="7E335F85" w14:textId="77777777" w:rsidR="003A0E77" w:rsidRDefault="003A0E77" w:rsidP="0061056B">
      <w:pPr>
        <w:pStyle w:val="Heading2"/>
        <w:rPr>
          <w:b/>
          <w:bCs/>
          <w:color w:val="215E99" w:themeColor="text2" w:themeTint="BF"/>
          <w:lang w:val="en-US"/>
        </w:rPr>
      </w:pPr>
    </w:p>
    <w:p w14:paraId="3FE935C9" w14:textId="70068EFD" w:rsidR="003A0E77" w:rsidRDefault="003A0E77" w:rsidP="0061056B">
      <w:pPr>
        <w:pStyle w:val="Heading2"/>
        <w:rPr>
          <w:b/>
          <w:bCs/>
          <w:color w:val="215E99" w:themeColor="text2" w:themeTint="BF"/>
          <w:lang w:val="en-US"/>
        </w:rPr>
      </w:pPr>
    </w:p>
    <w:p w14:paraId="4C4A6665" w14:textId="46A87F4A" w:rsidR="00462864" w:rsidRDefault="00784781" w:rsidP="0061056B">
      <w:pPr>
        <w:pStyle w:val="Heading2"/>
        <w:rPr>
          <w:b/>
          <w:bCs/>
          <w:color w:val="215E99" w:themeColor="text2" w:themeTint="BF"/>
          <w:lang w:val="en-US"/>
        </w:rPr>
      </w:pPr>
      <w:bookmarkStart w:id="14" w:name="_Toc182176710"/>
      <w:bookmarkStart w:id="15" w:name="_Toc182236068"/>
      <w:bookmarkStart w:id="16" w:name="_Toc182236273"/>
      <w:r>
        <w:rPr>
          <w:noProof/>
        </w:rPr>
        <mc:AlternateContent>
          <mc:Choice Requires="wps">
            <w:drawing>
              <wp:anchor distT="0" distB="0" distL="114300" distR="114300" simplePos="0" relativeHeight="251711488" behindDoc="0" locked="0" layoutInCell="1" allowOverlap="1" wp14:anchorId="0538F31E" wp14:editId="557C9E87">
                <wp:simplePos x="0" y="0"/>
                <wp:positionH relativeFrom="column">
                  <wp:posOffset>-120650</wp:posOffset>
                </wp:positionH>
                <wp:positionV relativeFrom="paragraph">
                  <wp:posOffset>56515</wp:posOffset>
                </wp:positionV>
                <wp:extent cx="3397250" cy="635"/>
                <wp:effectExtent l="0" t="0" r="0" b="0"/>
                <wp:wrapSquare wrapText="bothSides"/>
                <wp:docPr id="1351251510" name="Text Box 1"/>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68037E46" w14:textId="30BCB8E2" w:rsidR="00462864" w:rsidRPr="00170E8D" w:rsidRDefault="00462864" w:rsidP="00462864">
                            <w:pPr>
                              <w:pStyle w:val="Caption"/>
                              <w:jc w:val="center"/>
                              <w:rPr>
                                <w:noProof/>
                                <w:sz w:val="22"/>
                                <w:szCs w:val="22"/>
                              </w:rPr>
                            </w:pPr>
                            <w:r>
                              <w:t xml:space="preserve">Figure 2.3 </w:t>
                            </w:r>
                            <w:r w:rsidR="00AE2823" w:rsidRPr="00AE2823">
                              <w:rPr>
                                <w:i w:val="0"/>
                                <w:iCs w:val="0"/>
                              </w:rPr>
                              <w:t>[</w:t>
                            </w:r>
                            <w:r w:rsidR="00AE2823">
                              <w:rPr>
                                <w:i w:val="0"/>
                                <w:iCs w:val="0"/>
                              </w:rPr>
                              <w:t>5</w:t>
                            </w:r>
                            <w:r w:rsidR="00AE2823" w:rsidRPr="00AE2823">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8F31E" id="_x0000_s1029" type="#_x0000_t202" style="position:absolute;left:0;text-align:left;margin-left:-9.5pt;margin-top:4.45pt;width:26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uGgIAAD8EAAAOAAAAZHJzL2Uyb0RvYy54bWysU01v2zAMvQ/YfxB0X5wPtFu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7O7j9IZckny3s5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" stroked="f">
                <v:textbox style="mso-fit-shape-to-text:t" inset="0,0,0,0">
                  <w:txbxContent>
                    <w:p w14:paraId="68037E46" w14:textId="30BCB8E2" w:rsidR="00462864" w:rsidRPr="00170E8D" w:rsidRDefault="00462864" w:rsidP="00462864">
                      <w:pPr>
                        <w:pStyle w:val="Caption"/>
                        <w:jc w:val="center"/>
                        <w:rPr>
                          <w:noProof/>
                          <w:sz w:val="22"/>
                          <w:szCs w:val="22"/>
                        </w:rPr>
                      </w:pPr>
                      <w:r>
                        <w:t xml:space="preserve">Figure 2.3 </w:t>
                      </w:r>
                      <w:r w:rsidR="00AE2823" w:rsidRPr="00AE2823">
                        <w:rPr>
                          <w:i w:val="0"/>
                          <w:iCs w:val="0"/>
                        </w:rPr>
                        <w:t>[</w:t>
                      </w:r>
                      <w:r w:rsidR="00AE2823">
                        <w:rPr>
                          <w:i w:val="0"/>
                          <w:iCs w:val="0"/>
                        </w:rPr>
                        <w:t>5</w:t>
                      </w:r>
                      <w:r w:rsidR="00AE2823" w:rsidRPr="00AE2823">
                        <w:rPr>
                          <w:i w:val="0"/>
                          <w:iCs w:val="0"/>
                        </w:rPr>
                        <w:t>]</w:t>
                      </w:r>
                    </w:p>
                  </w:txbxContent>
                </v:textbox>
                <w10:wrap type="square"/>
              </v:shape>
            </w:pict>
          </mc:Fallback>
        </mc:AlternateContent>
      </w:r>
      <w:bookmarkEnd w:id="14"/>
      <w:bookmarkEnd w:id="15"/>
      <w:bookmarkEnd w:id="16"/>
    </w:p>
    <w:p w14:paraId="22F5EFF6" w14:textId="77777777" w:rsidR="00462864" w:rsidRDefault="00462864" w:rsidP="0061056B">
      <w:pPr>
        <w:pStyle w:val="Heading2"/>
        <w:rPr>
          <w:b/>
          <w:bCs/>
          <w:color w:val="215E99" w:themeColor="text2" w:themeTint="BF"/>
          <w:lang w:val="en-US"/>
        </w:rPr>
      </w:pPr>
    </w:p>
    <w:p w14:paraId="29E7B1C9" w14:textId="2F60785A" w:rsidR="0061056B" w:rsidRPr="0061056B" w:rsidRDefault="0061056B" w:rsidP="0061056B">
      <w:pPr>
        <w:pStyle w:val="Heading2"/>
        <w:rPr>
          <w:b/>
          <w:bCs/>
          <w:color w:val="215E99" w:themeColor="text2" w:themeTint="BF"/>
          <w:lang w:val="en-US"/>
        </w:rPr>
      </w:pPr>
      <w:bookmarkStart w:id="17" w:name="_Toc182236274"/>
      <w:r w:rsidRPr="00A97534">
        <w:rPr>
          <w:b/>
          <w:bCs/>
          <w:color w:val="215E99" w:themeColor="text2" w:themeTint="BF"/>
          <w:lang w:val="en-US"/>
        </w:rPr>
        <w:t xml:space="preserve">2.4 Learnt </w:t>
      </w:r>
      <w:r>
        <w:rPr>
          <w:b/>
          <w:bCs/>
          <w:color w:val="215E99" w:themeColor="text2" w:themeTint="BF"/>
          <w:lang w:val="en-US"/>
        </w:rPr>
        <w:t>Inkscape</w:t>
      </w:r>
      <w:bookmarkEnd w:id="17"/>
      <w:r>
        <w:rPr>
          <w:b/>
          <w:bCs/>
          <w:color w:val="215E99" w:themeColor="text2" w:themeTint="BF"/>
          <w:lang w:val="en-US"/>
        </w:rPr>
        <w:t xml:space="preserve"> </w:t>
      </w:r>
    </w:p>
    <w:p w14:paraId="7241115E" w14:textId="2FB3CD28" w:rsidR="0061056B" w:rsidRPr="0061056B" w:rsidRDefault="009D673F" w:rsidP="0061056B">
      <w:pPr>
        <w:rPr>
          <w:rFonts w:ascii="Times New Roman" w:hAnsi="Times New Roman" w:cs="Times New Roman"/>
          <w:color w:val="0D0D0D"/>
          <w:sz w:val="24"/>
          <w:szCs w:val="24"/>
          <w:shd w:val="clear" w:color="auto" w:fill="FFFFFF"/>
        </w:rPr>
      </w:pPr>
      <w:r w:rsidRPr="009D673F">
        <w:rPr>
          <w:rFonts w:ascii="Times New Roman" w:hAnsi="Times New Roman" w:cs="Times New Roman"/>
          <w:color w:val="0D0D0D"/>
          <w:sz w:val="24"/>
          <w:szCs w:val="24"/>
          <w:shd w:val="clear" w:color="auto" w:fill="FFFFFF"/>
        </w:rPr>
        <w:t>Inkscape is a popular open-source vector graphics</w:t>
      </w:r>
      <w:r w:rsidR="003A0E77">
        <w:rPr>
          <w:rFonts w:ascii="Times New Roman" w:hAnsi="Times New Roman" w:cs="Times New Roman"/>
          <w:color w:val="0D0D0D"/>
          <w:sz w:val="24"/>
          <w:szCs w:val="24"/>
          <w:shd w:val="clear" w:color="auto" w:fill="FFFFFF"/>
        </w:rPr>
        <w:t xml:space="preserve"> </w:t>
      </w:r>
      <w:r w:rsidRPr="009D673F">
        <w:rPr>
          <w:rFonts w:ascii="Times New Roman" w:hAnsi="Times New Roman" w:cs="Times New Roman"/>
          <w:color w:val="0D0D0D"/>
          <w:sz w:val="24"/>
          <w:szCs w:val="24"/>
          <w:shd w:val="clear" w:color="auto" w:fill="FFFFFF"/>
        </w:rPr>
        <w:t>editor that is widely used for creating and editing vector images. It can be particularly useful in the</w:t>
      </w:r>
      <w:r w:rsidR="003A0E77">
        <w:rPr>
          <w:rFonts w:ascii="Times New Roman" w:hAnsi="Times New Roman" w:cs="Times New Roman"/>
          <w:color w:val="0D0D0D"/>
          <w:sz w:val="24"/>
          <w:szCs w:val="24"/>
          <w:shd w:val="clear" w:color="auto" w:fill="FFFFFF"/>
        </w:rPr>
        <w:t xml:space="preserve"> </w:t>
      </w:r>
      <w:r w:rsidRPr="009D673F">
        <w:rPr>
          <w:rFonts w:ascii="Times New Roman" w:hAnsi="Times New Roman" w:cs="Times New Roman"/>
          <w:color w:val="0D0D0D"/>
          <w:sz w:val="24"/>
          <w:szCs w:val="24"/>
          <w:shd w:val="clear" w:color="auto" w:fill="FFFFFF"/>
        </w:rPr>
        <w:t>context of printing, including applications like 3D printing and traditional 2D printing. Inkscape provides a range of tools for designing and preparing vector graphics for various types of printing. Its vector-based approach ensures that designs are scalable and maintain their quality across different sizes and resolutions.</w:t>
      </w:r>
    </w:p>
    <w:p w14:paraId="5F420B60" w14:textId="64761EB9" w:rsidR="006A2C52" w:rsidRPr="00A97534" w:rsidRDefault="00973605" w:rsidP="00973605">
      <w:pPr>
        <w:pStyle w:val="Heading2"/>
        <w:rPr>
          <w:b/>
          <w:bCs/>
          <w:color w:val="215E99" w:themeColor="text2" w:themeTint="BF"/>
          <w:lang w:val="en-US"/>
        </w:rPr>
      </w:pPr>
      <w:bookmarkStart w:id="18" w:name="_Toc182236275"/>
      <w:r w:rsidRPr="00A97534">
        <w:rPr>
          <w:b/>
          <w:bCs/>
          <w:color w:val="215E99" w:themeColor="text2" w:themeTint="BF"/>
          <w:lang w:val="en-US"/>
        </w:rPr>
        <w:t>2.</w:t>
      </w:r>
      <w:r w:rsidR="0061056B">
        <w:rPr>
          <w:b/>
          <w:bCs/>
          <w:color w:val="215E99" w:themeColor="text2" w:themeTint="BF"/>
          <w:lang w:val="en-US"/>
        </w:rPr>
        <w:t>5</w:t>
      </w:r>
      <w:r w:rsidRPr="00A97534">
        <w:rPr>
          <w:b/>
          <w:bCs/>
          <w:color w:val="215E99" w:themeColor="text2" w:themeTint="BF"/>
          <w:lang w:val="en-US"/>
        </w:rPr>
        <w:t xml:space="preserve"> </w:t>
      </w:r>
      <w:r w:rsidR="006A2C52" w:rsidRPr="00A97534">
        <w:rPr>
          <w:b/>
          <w:bCs/>
          <w:color w:val="215E99" w:themeColor="text2" w:themeTint="BF"/>
          <w:lang w:val="en-US"/>
        </w:rPr>
        <w:t>Learnt Visual Studio</w:t>
      </w:r>
      <w:bookmarkEnd w:id="18"/>
    </w:p>
    <w:p w14:paraId="3AF3F1F3" w14:textId="31061979" w:rsidR="0061056B" w:rsidRPr="00A80D11" w:rsidRDefault="006A2C52" w:rsidP="00A80D11">
      <w:pPr>
        <w:rPr>
          <w:rFonts w:ascii="Times New Roman" w:hAnsi="Times New Roman" w:cs="Times New Roman"/>
          <w:color w:val="0D0D0D"/>
          <w:sz w:val="24"/>
          <w:szCs w:val="24"/>
          <w:shd w:val="clear" w:color="auto" w:fill="FFFFFF"/>
        </w:rPr>
      </w:pPr>
      <w:r w:rsidRPr="00876296">
        <w:rPr>
          <w:rFonts w:ascii="Times New Roman" w:hAnsi="Times New Roman" w:cs="Times New Roman"/>
          <w:color w:val="0D0D0D"/>
          <w:sz w:val="24"/>
          <w:szCs w:val="24"/>
          <w:shd w:val="clear" w:color="auto" w:fill="FFFFFF"/>
        </w:rPr>
        <w:t>We learnt Visual Studio, a comprehensive integrated development environment (IDE) for software development. Through guided tutorials and practical coding exercises, we familiarized ourselves with the features and functionalities of Visual Studio, including code editing, debugging, version control, and project management. This was needed for making some useful extensions in the PowerMill and PowerShape.</w:t>
      </w:r>
    </w:p>
    <w:p w14:paraId="4310D495" w14:textId="7747BE98" w:rsidR="006A2C52" w:rsidRPr="00A97534" w:rsidRDefault="00973605" w:rsidP="00973605">
      <w:pPr>
        <w:pStyle w:val="Heading2"/>
        <w:rPr>
          <w:b/>
          <w:bCs/>
          <w:color w:val="215E99" w:themeColor="text2" w:themeTint="BF"/>
          <w:lang w:val="en-US"/>
        </w:rPr>
      </w:pPr>
      <w:bookmarkStart w:id="19" w:name="_Toc182236276"/>
      <w:r w:rsidRPr="00A97534">
        <w:rPr>
          <w:b/>
          <w:bCs/>
          <w:color w:val="215E99" w:themeColor="text2" w:themeTint="BF"/>
          <w:lang w:val="en-US"/>
        </w:rPr>
        <w:lastRenderedPageBreak/>
        <w:t>2.</w:t>
      </w:r>
      <w:r w:rsidR="0061056B">
        <w:rPr>
          <w:b/>
          <w:bCs/>
          <w:color w:val="215E99" w:themeColor="text2" w:themeTint="BF"/>
          <w:lang w:val="en-US"/>
        </w:rPr>
        <w:t>6</w:t>
      </w:r>
      <w:r w:rsidRPr="00A97534">
        <w:rPr>
          <w:b/>
          <w:bCs/>
          <w:color w:val="215E99" w:themeColor="text2" w:themeTint="BF"/>
          <w:lang w:val="en-US"/>
        </w:rPr>
        <w:t xml:space="preserve"> </w:t>
      </w:r>
      <w:r w:rsidR="006A2C52" w:rsidRPr="00A97534">
        <w:rPr>
          <w:b/>
          <w:bCs/>
          <w:color w:val="215E99" w:themeColor="text2" w:themeTint="BF"/>
          <w:lang w:val="en-US"/>
        </w:rPr>
        <w:t>Learnt Python Tkinter</w:t>
      </w:r>
      <w:bookmarkEnd w:id="19"/>
    </w:p>
    <w:p w14:paraId="77B821C8" w14:textId="28DA8B5E" w:rsidR="006A2C52" w:rsidRDefault="006A2C52" w:rsidP="006A2C52">
      <w:pPr>
        <w:rPr>
          <w:rFonts w:ascii="Times New Roman" w:hAnsi="Times New Roman" w:cs="Times New Roman"/>
          <w:color w:val="0D0D0D"/>
          <w:sz w:val="24"/>
          <w:szCs w:val="24"/>
          <w:shd w:val="clear" w:color="auto" w:fill="FFFFFF"/>
        </w:rPr>
      </w:pPr>
      <w:r w:rsidRPr="00876296">
        <w:rPr>
          <w:rFonts w:ascii="Times New Roman" w:hAnsi="Times New Roman" w:cs="Times New Roman"/>
          <w:color w:val="0D0D0D"/>
          <w:sz w:val="24"/>
          <w:szCs w:val="24"/>
          <w:shd w:val="clear" w:color="auto" w:fill="FFFFFF"/>
        </w:rPr>
        <w:t>We learnt Python Tkinter, a standard GUI (Graphical User Interface) toolkit for Python programming. Through tutorials, we gained proficiency in designing and developing user-friendly interfaces using Tkinter's widgets and layout managers. This would be helpful for creating custom graphical interfaces for our extensions.</w:t>
      </w:r>
    </w:p>
    <w:p w14:paraId="1D01386A" w14:textId="77777777" w:rsidR="002E733A" w:rsidRDefault="002E733A" w:rsidP="006A2C52">
      <w:pPr>
        <w:rPr>
          <w:rFonts w:ascii="Times New Roman" w:hAnsi="Times New Roman" w:cs="Times New Roman"/>
          <w:color w:val="0D0D0D"/>
          <w:sz w:val="24"/>
          <w:szCs w:val="24"/>
          <w:shd w:val="clear" w:color="auto" w:fill="FFFFFF"/>
        </w:rPr>
      </w:pPr>
    </w:p>
    <w:bookmarkStart w:id="20" w:name="_Toc182236277"/>
    <w:p w14:paraId="5D278E17" w14:textId="1338E245" w:rsidR="0061056B" w:rsidRDefault="00784781" w:rsidP="0061056B">
      <w:pPr>
        <w:pStyle w:val="Heading2"/>
        <w:rPr>
          <w:b/>
          <w:bCs/>
          <w:color w:val="215E99" w:themeColor="text2" w:themeTint="BF"/>
          <w:lang w:val="en-US"/>
        </w:rPr>
      </w:pPr>
      <w:r>
        <w:rPr>
          <w:b/>
          <w:bCs/>
          <w:noProof/>
          <w:color w:val="215E99" w:themeColor="text2" w:themeTint="BF"/>
          <w:lang w:val="en-US"/>
        </w:rPr>
        <mc:AlternateContent>
          <mc:Choice Requires="wps">
            <w:drawing>
              <wp:anchor distT="0" distB="0" distL="114300" distR="114300" simplePos="0" relativeHeight="251717632" behindDoc="0" locked="0" layoutInCell="1" allowOverlap="1" wp14:anchorId="084D1EA0" wp14:editId="3DA4D61F">
                <wp:simplePos x="0" y="0"/>
                <wp:positionH relativeFrom="column">
                  <wp:posOffset>-95250</wp:posOffset>
                </wp:positionH>
                <wp:positionV relativeFrom="paragraph">
                  <wp:posOffset>328930</wp:posOffset>
                </wp:positionV>
                <wp:extent cx="5943600" cy="2514600"/>
                <wp:effectExtent l="0" t="0" r="19050" b="19050"/>
                <wp:wrapNone/>
                <wp:docPr id="1802081886" name="Rectangle 33"/>
                <wp:cNvGraphicFramePr/>
                <a:graphic xmlns:a="http://schemas.openxmlformats.org/drawingml/2006/main">
                  <a:graphicData uri="http://schemas.microsoft.com/office/word/2010/wordprocessingShape">
                    <wps:wsp>
                      <wps:cNvSpPr/>
                      <wps:spPr>
                        <a:xfrm>
                          <a:off x="0" y="0"/>
                          <a:ext cx="5943600" cy="25146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77966" id="Rectangle 33" o:spid="_x0000_s1026" style="position:absolute;margin-left:-7.5pt;margin-top:25.9pt;width:468pt;height:19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" filled="f" strokecolor="#030e13 [484]" strokeweight="1pt"/>
            </w:pict>
          </mc:Fallback>
        </mc:AlternateContent>
      </w:r>
      <w:r w:rsidR="0061056B" w:rsidRPr="00A97534">
        <w:rPr>
          <w:b/>
          <w:bCs/>
          <w:color w:val="215E99" w:themeColor="text2" w:themeTint="BF"/>
          <w:lang w:val="en-US"/>
        </w:rPr>
        <w:t>2.</w:t>
      </w:r>
      <w:r w:rsidR="0061056B">
        <w:rPr>
          <w:b/>
          <w:bCs/>
          <w:color w:val="215E99" w:themeColor="text2" w:themeTint="BF"/>
          <w:lang w:val="en-US"/>
        </w:rPr>
        <w:t>7</w:t>
      </w:r>
      <w:r w:rsidR="0061056B" w:rsidRPr="00A97534">
        <w:rPr>
          <w:b/>
          <w:bCs/>
          <w:color w:val="215E99" w:themeColor="text2" w:themeTint="BF"/>
          <w:lang w:val="en-US"/>
        </w:rPr>
        <w:t xml:space="preserve"> Learnt Basics of 3D Printing</w:t>
      </w:r>
      <w:bookmarkEnd w:id="20"/>
    </w:p>
    <w:p w14:paraId="7081741F" w14:textId="77777777" w:rsidR="00784781" w:rsidRDefault="00462864" w:rsidP="00784781">
      <w:pPr>
        <w:keepNext/>
      </w:pPr>
      <w:r>
        <w:rPr>
          <w:noProof/>
          <w:lang w:val="en-US"/>
        </w:rPr>
        <w:drawing>
          <wp:inline distT="0" distB="0" distL="0" distR="0" wp14:anchorId="116685B4" wp14:editId="28A8838F">
            <wp:extent cx="5731510" cy="2332990"/>
            <wp:effectExtent l="0" t="0" r="2540" b="0"/>
            <wp:docPr id="1142401309" name="Picture 31" descr="A diagram of softwar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01309" name="Picture 31" descr="A diagram of software components"/>
                    <pic:cNvPicPr/>
                  </pic:nvPicPr>
                  <pic:blipFill>
                    <a:blip r:embed="rId15">
                      <a:extLst>
                        <a:ext uri="{28A0092B-C50C-407E-A947-70E740481C1C}">
                          <a14:useLocalDpi xmlns:a14="http://schemas.microsoft.com/office/drawing/2010/main" val="0"/>
                        </a:ext>
                      </a:extLst>
                    </a:blip>
                    <a:stretch>
                      <a:fillRect/>
                    </a:stretch>
                  </pic:blipFill>
                  <pic:spPr>
                    <a:xfrm>
                      <a:off x="0" y="0"/>
                      <a:ext cx="5731510" cy="2332990"/>
                    </a:xfrm>
                    <a:prstGeom prst="rect">
                      <a:avLst/>
                    </a:prstGeom>
                  </pic:spPr>
                </pic:pic>
              </a:graphicData>
            </a:graphic>
          </wp:inline>
        </w:drawing>
      </w:r>
    </w:p>
    <w:p w14:paraId="54264797" w14:textId="6FD22DDA" w:rsidR="00462864" w:rsidRPr="00AE2823" w:rsidRDefault="00784781" w:rsidP="00784781">
      <w:pPr>
        <w:pStyle w:val="Caption"/>
        <w:jc w:val="center"/>
        <w:rPr>
          <w:i w:val="0"/>
          <w:iCs w:val="0"/>
        </w:rPr>
      </w:pPr>
      <w:r>
        <w:t xml:space="preserve">Figure 2.4 </w:t>
      </w:r>
      <w:r w:rsidR="00AE2823" w:rsidRPr="00AE2823">
        <w:rPr>
          <w:i w:val="0"/>
          <w:iCs w:val="0"/>
        </w:rPr>
        <w:t>[6]</w:t>
      </w:r>
    </w:p>
    <w:p w14:paraId="5182F719" w14:textId="74BC0220" w:rsidR="0061056B" w:rsidRPr="002E733A" w:rsidRDefault="002E733A" w:rsidP="0061056B">
      <w:pPr>
        <w:rPr>
          <w:lang w:val="en-US"/>
        </w:rPr>
      </w:pPr>
      <w:r>
        <w:rPr>
          <w:noProof/>
        </w:rPr>
        <mc:AlternateContent>
          <mc:Choice Requires="wps">
            <w:drawing>
              <wp:anchor distT="0" distB="0" distL="114300" distR="114300" simplePos="0" relativeHeight="251721728" behindDoc="0" locked="0" layoutInCell="1" allowOverlap="1" wp14:anchorId="6BAA7365" wp14:editId="39E7A219">
                <wp:simplePos x="0" y="0"/>
                <wp:positionH relativeFrom="column">
                  <wp:posOffset>0</wp:posOffset>
                </wp:positionH>
                <wp:positionV relativeFrom="paragraph">
                  <wp:posOffset>2571750</wp:posOffset>
                </wp:positionV>
                <wp:extent cx="3746500" cy="635"/>
                <wp:effectExtent l="0" t="0" r="0" b="0"/>
                <wp:wrapSquare wrapText="bothSides"/>
                <wp:docPr id="1583766994" name="Text Box 1"/>
                <wp:cNvGraphicFramePr/>
                <a:graphic xmlns:a="http://schemas.openxmlformats.org/drawingml/2006/main">
                  <a:graphicData uri="http://schemas.microsoft.com/office/word/2010/wordprocessingShape">
                    <wps:wsp>
                      <wps:cNvSpPr txBox="1"/>
                      <wps:spPr>
                        <a:xfrm>
                          <a:off x="0" y="0"/>
                          <a:ext cx="3746500" cy="635"/>
                        </a:xfrm>
                        <a:prstGeom prst="rect">
                          <a:avLst/>
                        </a:prstGeom>
                        <a:solidFill>
                          <a:prstClr val="white"/>
                        </a:solidFill>
                        <a:ln>
                          <a:noFill/>
                        </a:ln>
                      </wps:spPr>
                      <wps:txbx>
                        <w:txbxContent>
                          <w:p w14:paraId="2751813C" w14:textId="75F210AE" w:rsidR="002E733A" w:rsidRPr="006065CB" w:rsidRDefault="002E733A" w:rsidP="002E733A">
                            <w:pPr>
                              <w:pStyle w:val="Caption"/>
                              <w:jc w:val="center"/>
                              <w:rPr>
                                <w:noProof/>
                                <w:sz w:val="22"/>
                                <w:szCs w:val="22"/>
                                <w:lang w:val="en-US"/>
                              </w:rPr>
                            </w:pPr>
                            <w:r>
                              <w:t xml:space="preserve">Figure 2.5 </w:t>
                            </w:r>
                            <w:r w:rsidR="00AE2823" w:rsidRPr="00AE2823">
                              <w:rPr>
                                <w:i w:val="0"/>
                                <w:i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A7365" id="_x0000_s1030" type="#_x0000_t202" style="position:absolute;left:0;text-align:left;margin-left:0;margin-top:202.5pt;width:2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" stroked="f">
                <v:textbox style="mso-fit-shape-to-text:t" inset="0,0,0,0">
                  <w:txbxContent>
                    <w:p w14:paraId="2751813C" w14:textId="75F210AE" w:rsidR="002E733A" w:rsidRPr="006065CB" w:rsidRDefault="002E733A" w:rsidP="002E733A">
                      <w:pPr>
                        <w:pStyle w:val="Caption"/>
                        <w:jc w:val="center"/>
                        <w:rPr>
                          <w:noProof/>
                          <w:sz w:val="22"/>
                          <w:szCs w:val="22"/>
                          <w:lang w:val="en-US"/>
                        </w:rPr>
                      </w:pPr>
                      <w:r>
                        <w:t xml:space="preserve">Figure 2.5 </w:t>
                      </w:r>
                      <w:r w:rsidR="00AE2823" w:rsidRPr="00AE2823">
                        <w:rPr>
                          <w:i w:val="0"/>
                          <w:iCs w:val="0"/>
                        </w:rPr>
                        <w:t>[7]</w:t>
                      </w:r>
                    </w:p>
                  </w:txbxContent>
                </v:textbox>
                <w10:wrap type="square"/>
              </v:shape>
            </w:pict>
          </mc:Fallback>
        </mc:AlternateContent>
      </w:r>
      <w:r>
        <w:rPr>
          <w:noProof/>
          <w:lang w:val="en-US"/>
        </w:rPr>
        <w:drawing>
          <wp:anchor distT="0" distB="0" distL="114300" distR="114300" simplePos="0" relativeHeight="251718656" behindDoc="0" locked="0" layoutInCell="1" allowOverlap="1" wp14:anchorId="09157DBC" wp14:editId="4AB6D9A9">
            <wp:simplePos x="0" y="0"/>
            <wp:positionH relativeFrom="margin">
              <wp:align>left</wp:align>
            </wp:positionH>
            <wp:positionV relativeFrom="paragraph">
              <wp:posOffset>6350</wp:posOffset>
            </wp:positionV>
            <wp:extent cx="3746500" cy="2508250"/>
            <wp:effectExtent l="0" t="0" r="6350" b="6350"/>
            <wp:wrapSquare wrapText="bothSides"/>
            <wp:docPr id="375714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1490" name="Picture 375714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6500" cy="2508250"/>
                    </a:xfrm>
                    <a:prstGeom prst="rect">
                      <a:avLst/>
                    </a:prstGeom>
                  </pic:spPr>
                </pic:pic>
              </a:graphicData>
            </a:graphic>
            <wp14:sizeRelH relativeFrom="page">
              <wp14:pctWidth>0</wp14:pctWidth>
            </wp14:sizeRelH>
            <wp14:sizeRelV relativeFrom="page">
              <wp14:pctHeight>0</wp14:pctHeight>
            </wp14:sizeRelV>
          </wp:anchor>
        </w:drawing>
      </w:r>
      <w:r w:rsidR="0061056B" w:rsidRPr="00390FB2">
        <w:rPr>
          <w:rFonts w:ascii="Times New Roman" w:hAnsi="Times New Roman" w:cs="Times New Roman"/>
          <w:color w:val="0D0D0D"/>
          <w:sz w:val="24"/>
          <w:szCs w:val="24"/>
          <w:shd w:val="clear" w:color="auto" w:fill="FFFFFF"/>
        </w:rPr>
        <w:t>We Learned Visual Studio, a comprehensive integrated development environment (IDE) for software development. Through guided tutorials and practical coding exercises, we familiarized ourselves with the features and functionalities of</w:t>
      </w:r>
      <w:r w:rsidR="0061056B" w:rsidRPr="00390FB2">
        <w:rPr>
          <w:rFonts w:ascii="Times New Roman" w:hAnsi="Times New Roman" w:cs="Times New Roman"/>
          <w:color w:val="0D0D0D"/>
          <w:sz w:val="28"/>
          <w:szCs w:val="28"/>
          <w:shd w:val="clear" w:color="auto" w:fill="FFFFFF"/>
        </w:rPr>
        <w:t xml:space="preserve"> </w:t>
      </w:r>
      <w:r w:rsidR="0061056B" w:rsidRPr="00390FB2">
        <w:rPr>
          <w:rFonts w:ascii="Times New Roman" w:hAnsi="Times New Roman" w:cs="Times New Roman"/>
          <w:color w:val="0D0D0D"/>
          <w:sz w:val="24"/>
          <w:szCs w:val="24"/>
          <w:shd w:val="clear" w:color="auto" w:fill="FFFFFF"/>
        </w:rPr>
        <w:t>Visual Studio, including code editing, debugging, version control, and project management. This newfound proficiency in Visual Studio empowered us to write, debug, and deploy software applications efficiently, laying a strong foundation for our journey in software development.</w:t>
      </w:r>
    </w:p>
    <w:p w14:paraId="6DF4E4B3" w14:textId="1F01917F" w:rsidR="006A2C52" w:rsidRDefault="00973605" w:rsidP="00973605">
      <w:pPr>
        <w:pStyle w:val="Heading2"/>
        <w:rPr>
          <w:b/>
          <w:bCs/>
          <w:color w:val="215E99" w:themeColor="text2" w:themeTint="BF"/>
          <w:lang w:val="en-US"/>
        </w:rPr>
      </w:pPr>
      <w:bookmarkStart w:id="21" w:name="_Toc182236278"/>
      <w:r w:rsidRPr="00A97534">
        <w:rPr>
          <w:b/>
          <w:bCs/>
          <w:color w:val="215E99" w:themeColor="text2" w:themeTint="BF"/>
          <w:lang w:val="en-US"/>
        </w:rPr>
        <w:lastRenderedPageBreak/>
        <w:t>2.</w:t>
      </w:r>
      <w:r w:rsidR="0061056B">
        <w:rPr>
          <w:b/>
          <w:bCs/>
          <w:color w:val="215E99" w:themeColor="text2" w:themeTint="BF"/>
          <w:lang w:val="en-US"/>
        </w:rPr>
        <w:t>8</w:t>
      </w:r>
      <w:r w:rsidRPr="00A97534">
        <w:rPr>
          <w:b/>
          <w:bCs/>
          <w:color w:val="215E99" w:themeColor="text2" w:themeTint="BF"/>
          <w:lang w:val="en-US"/>
        </w:rPr>
        <w:t xml:space="preserve"> </w:t>
      </w:r>
      <w:r w:rsidR="006A2C52" w:rsidRPr="00A97534">
        <w:rPr>
          <w:b/>
          <w:bCs/>
          <w:color w:val="215E99" w:themeColor="text2" w:themeTint="BF"/>
          <w:lang w:val="en-US"/>
        </w:rPr>
        <w:t xml:space="preserve">Learnt </w:t>
      </w:r>
      <w:r w:rsidR="000A226D" w:rsidRPr="00A97534">
        <w:rPr>
          <w:b/>
          <w:bCs/>
          <w:color w:val="215E99" w:themeColor="text2" w:themeTint="BF"/>
          <w:lang w:val="en-US"/>
        </w:rPr>
        <w:t>Slicing of CAD model</w:t>
      </w:r>
      <w:bookmarkEnd w:id="21"/>
    </w:p>
    <w:p w14:paraId="5CB9B741" w14:textId="1A377222" w:rsidR="002A0705" w:rsidRPr="002A0705" w:rsidRDefault="002A0705" w:rsidP="002A0705">
      <w:pPr>
        <w:rPr>
          <w:lang w:val="en-US"/>
        </w:rPr>
      </w:pPr>
      <w:r>
        <w:rPr>
          <w:b/>
          <w:bCs/>
          <w:noProof/>
          <w:color w:val="215E99" w:themeColor="text2" w:themeTint="BF"/>
          <w:lang w:val="en-US"/>
        </w:rPr>
        <mc:AlternateContent>
          <mc:Choice Requires="wps">
            <w:drawing>
              <wp:anchor distT="0" distB="0" distL="114300" distR="114300" simplePos="0" relativeHeight="251722752" behindDoc="0" locked="0" layoutInCell="1" allowOverlap="1" wp14:anchorId="6144CF5C" wp14:editId="5C223048">
                <wp:simplePos x="0" y="0"/>
                <wp:positionH relativeFrom="margin">
                  <wp:align>center</wp:align>
                </wp:positionH>
                <wp:positionV relativeFrom="paragraph">
                  <wp:posOffset>271233</wp:posOffset>
                </wp:positionV>
                <wp:extent cx="5926485" cy="2342233"/>
                <wp:effectExtent l="0" t="0" r="17145" b="20320"/>
                <wp:wrapNone/>
                <wp:docPr id="354474517" name="Rectangle 37"/>
                <wp:cNvGraphicFramePr/>
                <a:graphic xmlns:a="http://schemas.openxmlformats.org/drawingml/2006/main">
                  <a:graphicData uri="http://schemas.microsoft.com/office/word/2010/wordprocessingShape">
                    <wps:wsp>
                      <wps:cNvSpPr/>
                      <wps:spPr>
                        <a:xfrm>
                          <a:off x="0" y="0"/>
                          <a:ext cx="5926485" cy="23422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ADA3C1" id="Rectangle 37" o:spid="_x0000_s1026" style="position:absolute;margin-left:0;margin-top:21.35pt;width:466.65pt;height:184.45pt;z-index:2517227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" filled="f" strokecolor="#030e13 [484]" strokeweight="1pt">
                <w10:wrap anchorx="margin"/>
              </v:rect>
            </w:pict>
          </mc:Fallback>
        </mc:AlternateContent>
      </w:r>
    </w:p>
    <w:p w14:paraId="09382F5B" w14:textId="77777777" w:rsidR="002A0705" w:rsidRDefault="002A0705" w:rsidP="002A0705">
      <w:pPr>
        <w:keepNext/>
        <w:jc w:val="center"/>
      </w:pPr>
      <w:r>
        <w:rPr>
          <w:noProof/>
          <w:lang w:val="en-US"/>
        </w:rPr>
        <w:drawing>
          <wp:inline distT="0" distB="0" distL="0" distR="0" wp14:anchorId="14289658" wp14:editId="05C7C935">
            <wp:extent cx="5721112" cy="2165350"/>
            <wp:effectExtent l="0" t="0" r="0" b="6350"/>
            <wp:docPr id="7653235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3506" name="Picture 765323506"/>
                    <pic:cNvPicPr/>
                  </pic:nvPicPr>
                  <pic:blipFill>
                    <a:blip r:embed="rId17">
                      <a:extLst>
                        <a:ext uri="{28A0092B-C50C-407E-A947-70E740481C1C}">
                          <a14:useLocalDpi xmlns:a14="http://schemas.microsoft.com/office/drawing/2010/main" val="0"/>
                        </a:ext>
                      </a:extLst>
                    </a:blip>
                    <a:stretch>
                      <a:fillRect/>
                    </a:stretch>
                  </pic:blipFill>
                  <pic:spPr>
                    <a:xfrm>
                      <a:off x="0" y="0"/>
                      <a:ext cx="5763805" cy="2181509"/>
                    </a:xfrm>
                    <a:prstGeom prst="rect">
                      <a:avLst/>
                    </a:prstGeom>
                  </pic:spPr>
                </pic:pic>
              </a:graphicData>
            </a:graphic>
          </wp:inline>
        </w:drawing>
      </w:r>
    </w:p>
    <w:p w14:paraId="4CF8B900" w14:textId="6E8528CB" w:rsidR="002A0705" w:rsidRPr="002A0705" w:rsidRDefault="002A0705" w:rsidP="002A0705">
      <w:pPr>
        <w:pStyle w:val="Caption"/>
        <w:jc w:val="center"/>
        <w:rPr>
          <w:lang w:val="en-US"/>
        </w:rPr>
      </w:pPr>
      <w:r>
        <w:t xml:space="preserve">Figure 2.6 </w:t>
      </w:r>
      <w:r w:rsidR="00AE2823" w:rsidRPr="00AE2823">
        <w:rPr>
          <w:i w:val="0"/>
          <w:iCs w:val="0"/>
        </w:rPr>
        <w:t>[8]</w:t>
      </w:r>
    </w:p>
    <w:p w14:paraId="5B3FB86B" w14:textId="77777777" w:rsidR="002A0705" w:rsidRDefault="002A0705" w:rsidP="000A226D">
      <w:pPr>
        <w:rPr>
          <w:rFonts w:ascii="Times New Roman" w:hAnsi="Times New Roman" w:cs="Times New Roman"/>
          <w:bCs/>
          <w:sz w:val="24"/>
          <w:szCs w:val="24"/>
          <w:lang w:val="en-US"/>
        </w:rPr>
      </w:pPr>
    </w:p>
    <w:p w14:paraId="3BDA9C30" w14:textId="26A32142" w:rsidR="000A226D" w:rsidRPr="00876296" w:rsidRDefault="000A226D" w:rsidP="000A226D">
      <w:pPr>
        <w:rPr>
          <w:rFonts w:ascii="Times New Roman" w:hAnsi="Times New Roman" w:cs="Times New Roman"/>
          <w:bCs/>
          <w:sz w:val="24"/>
          <w:szCs w:val="24"/>
          <w:lang w:val="en-US"/>
        </w:rPr>
      </w:pPr>
      <w:r w:rsidRPr="00876296">
        <w:rPr>
          <w:rFonts w:ascii="Times New Roman" w:hAnsi="Times New Roman" w:cs="Times New Roman"/>
          <w:bCs/>
          <w:sz w:val="24"/>
          <w:szCs w:val="24"/>
          <w:lang w:val="en-US"/>
        </w:rPr>
        <w:t xml:space="preserve">Slicing of CAD models is a fundamental concept in computer-aided design (CAD) and additive manufacturing (AM) processes such as 3D printing. Slicing involves dividing a 3D model into a series of 2D layers or cross-sections that can be printed layer by layer. </w:t>
      </w:r>
    </w:p>
    <w:p w14:paraId="10740C45" w14:textId="4E4479F8" w:rsidR="000A226D" w:rsidRPr="00FF1C0D" w:rsidRDefault="000A226D" w:rsidP="000A226D">
      <w:pPr>
        <w:rPr>
          <w:rFonts w:ascii="Times New Roman" w:hAnsi="Times New Roman" w:cs="Times New Roman"/>
          <w:b/>
          <w:sz w:val="28"/>
          <w:szCs w:val="28"/>
          <w:lang w:val="en-US"/>
        </w:rPr>
      </w:pPr>
      <w:r w:rsidRPr="00FF1C0D">
        <w:rPr>
          <w:rFonts w:ascii="Times New Roman" w:hAnsi="Times New Roman" w:cs="Times New Roman"/>
          <w:b/>
          <w:sz w:val="28"/>
          <w:szCs w:val="28"/>
          <w:lang w:val="en-US"/>
        </w:rPr>
        <w:t>breakdown of the concept:</w:t>
      </w:r>
    </w:p>
    <w:p w14:paraId="68F2FFCE" w14:textId="77777777" w:rsidR="000A226D" w:rsidRDefault="000A226D" w:rsidP="000A226D">
      <w:pPr>
        <w:rPr>
          <w:rFonts w:ascii="Times New Roman" w:hAnsi="Times New Roman" w:cs="Times New Roman"/>
          <w:bCs/>
          <w:sz w:val="24"/>
          <w:szCs w:val="24"/>
          <w:lang w:val="en-US"/>
        </w:rPr>
      </w:pPr>
      <w:r w:rsidRPr="00876296">
        <w:rPr>
          <w:rFonts w:ascii="Times New Roman" w:hAnsi="Times New Roman" w:cs="Times New Roman"/>
          <w:b/>
          <w:sz w:val="24"/>
          <w:szCs w:val="24"/>
          <w:lang w:val="en-US"/>
        </w:rPr>
        <w:t>Preparation of CAD Model:</w:t>
      </w:r>
      <w:r w:rsidRPr="00876296">
        <w:rPr>
          <w:rFonts w:ascii="Times New Roman" w:hAnsi="Times New Roman" w:cs="Times New Roman"/>
          <w:bCs/>
          <w:sz w:val="24"/>
          <w:szCs w:val="24"/>
          <w:lang w:val="en-US"/>
        </w:rPr>
        <w:t xml:space="preserve"> Before slicing, a 3D model is created using CAD software. This model can be designed from scratch or generated from 3D scans or other sources.</w:t>
      </w:r>
    </w:p>
    <w:p w14:paraId="4D4C74DA" w14:textId="77777777" w:rsidR="000A226D" w:rsidRPr="00876296" w:rsidRDefault="000A226D" w:rsidP="000A226D">
      <w:pPr>
        <w:rPr>
          <w:rFonts w:ascii="Times New Roman" w:hAnsi="Times New Roman" w:cs="Times New Roman"/>
          <w:bCs/>
          <w:sz w:val="24"/>
          <w:szCs w:val="24"/>
          <w:lang w:val="en-US"/>
        </w:rPr>
      </w:pPr>
      <w:r w:rsidRPr="00876296">
        <w:rPr>
          <w:rFonts w:ascii="Times New Roman" w:hAnsi="Times New Roman" w:cs="Times New Roman"/>
          <w:b/>
          <w:sz w:val="24"/>
          <w:szCs w:val="24"/>
          <w:lang w:val="en-US"/>
        </w:rPr>
        <w:t>Slicing Software:</w:t>
      </w:r>
      <w:r w:rsidRPr="00876296">
        <w:rPr>
          <w:rFonts w:ascii="Times New Roman" w:hAnsi="Times New Roman" w:cs="Times New Roman"/>
          <w:bCs/>
          <w:sz w:val="24"/>
          <w:szCs w:val="24"/>
          <w:lang w:val="en-US"/>
        </w:rPr>
        <w:t xml:space="preserve"> Specialized slicing software is used to prepare the CAD model for 3D printing. This software takes into account various factors such as printer specifications, material properties, and desired print quality.</w:t>
      </w:r>
    </w:p>
    <w:p w14:paraId="092BA212" w14:textId="64EE332C" w:rsidR="000A226D" w:rsidRPr="00876296" w:rsidRDefault="000A226D" w:rsidP="000A226D">
      <w:pPr>
        <w:rPr>
          <w:rFonts w:ascii="Times New Roman" w:hAnsi="Times New Roman" w:cs="Times New Roman"/>
          <w:bCs/>
          <w:sz w:val="24"/>
          <w:szCs w:val="24"/>
          <w:lang w:val="en-US"/>
        </w:rPr>
      </w:pPr>
      <w:r w:rsidRPr="00876296">
        <w:rPr>
          <w:rFonts w:ascii="Times New Roman" w:hAnsi="Times New Roman" w:cs="Times New Roman"/>
          <w:b/>
          <w:sz w:val="24"/>
          <w:szCs w:val="24"/>
          <w:lang w:val="en-US"/>
        </w:rPr>
        <w:t>Layer Thickness:</w:t>
      </w:r>
      <w:r w:rsidRPr="00876296">
        <w:rPr>
          <w:rFonts w:ascii="Times New Roman" w:hAnsi="Times New Roman" w:cs="Times New Roman"/>
          <w:bCs/>
          <w:sz w:val="24"/>
          <w:szCs w:val="24"/>
          <w:lang w:val="en-US"/>
        </w:rPr>
        <w:t xml:space="preserve"> The user specifies the layer thickness, which determines the height of each individual layer that will be printed. Thinner layers result in smoother surfaces but may increase printing time.</w:t>
      </w:r>
    </w:p>
    <w:p w14:paraId="030AD282" w14:textId="69F53BF7" w:rsidR="000A226D" w:rsidRPr="00876296" w:rsidRDefault="000A226D" w:rsidP="000A226D">
      <w:pPr>
        <w:rPr>
          <w:rFonts w:ascii="Times New Roman" w:hAnsi="Times New Roman" w:cs="Times New Roman"/>
          <w:bCs/>
          <w:sz w:val="24"/>
          <w:szCs w:val="24"/>
          <w:lang w:val="en-US"/>
        </w:rPr>
      </w:pPr>
      <w:r w:rsidRPr="00876296">
        <w:rPr>
          <w:rFonts w:ascii="Times New Roman" w:hAnsi="Times New Roman" w:cs="Times New Roman"/>
          <w:b/>
          <w:sz w:val="24"/>
          <w:szCs w:val="24"/>
          <w:lang w:val="en-US"/>
        </w:rPr>
        <w:t>Slicing Process:</w:t>
      </w:r>
      <w:r w:rsidRPr="00876296">
        <w:rPr>
          <w:rFonts w:ascii="Times New Roman" w:hAnsi="Times New Roman" w:cs="Times New Roman"/>
          <w:bCs/>
          <w:sz w:val="24"/>
          <w:szCs w:val="24"/>
          <w:lang w:val="en-US"/>
        </w:rPr>
        <w:t xml:space="preserve"> The slicing software analyzes the CAD model and generates a series of horizontal cross-sections (slices) based on the specified layer thickness. Each slice represents a single layer of the final object.</w:t>
      </w:r>
    </w:p>
    <w:p w14:paraId="73212A5E" w14:textId="2C54272A" w:rsidR="00C46808" w:rsidRPr="00A97534" w:rsidRDefault="00973605" w:rsidP="00973605">
      <w:pPr>
        <w:pStyle w:val="Heading2"/>
        <w:rPr>
          <w:b/>
          <w:bCs/>
          <w:color w:val="215E99" w:themeColor="text2" w:themeTint="BF"/>
          <w:lang w:val="en-US"/>
        </w:rPr>
      </w:pPr>
      <w:bookmarkStart w:id="22" w:name="_Toc182236279"/>
      <w:r w:rsidRPr="00A97534">
        <w:rPr>
          <w:b/>
          <w:bCs/>
          <w:color w:val="215E99" w:themeColor="text2" w:themeTint="BF"/>
          <w:lang w:val="en-US"/>
        </w:rPr>
        <w:lastRenderedPageBreak/>
        <w:t>2.</w:t>
      </w:r>
      <w:r w:rsidR="0061056B">
        <w:rPr>
          <w:b/>
          <w:bCs/>
          <w:color w:val="215E99" w:themeColor="text2" w:themeTint="BF"/>
          <w:lang w:val="en-US"/>
        </w:rPr>
        <w:t>9</w:t>
      </w:r>
      <w:r w:rsidRPr="00A97534">
        <w:rPr>
          <w:b/>
          <w:bCs/>
          <w:color w:val="215E99" w:themeColor="text2" w:themeTint="BF"/>
          <w:lang w:val="en-US"/>
        </w:rPr>
        <w:t xml:space="preserve"> </w:t>
      </w:r>
      <w:r w:rsidR="00C46808" w:rsidRPr="00A97534">
        <w:rPr>
          <w:b/>
          <w:bCs/>
          <w:color w:val="215E99" w:themeColor="text2" w:themeTint="BF"/>
          <w:lang w:val="en-US"/>
        </w:rPr>
        <w:t>Learnt Tool path Planning</w:t>
      </w:r>
      <w:bookmarkEnd w:id="22"/>
      <w:r w:rsidR="00604AE6">
        <w:rPr>
          <w:b/>
          <w:bCs/>
          <w:color w:val="215E99" w:themeColor="text2" w:themeTint="BF"/>
          <w:lang w:val="en-US"/>
        </w:rPr>
        <w:t xml:space="preserve"> </w:t>
      </w:r>
    </w:p>
    <w:p w14:paraId="0B0354F4" w14:textId="77777777" w:rsidR="00632CA2" w:rsidRPr="008B3372" w:rsidRDefault="00C46808" w:rsidP="00C46808">
      <w:pPr>
        <w:rPr>
          <w:rFonts w:ascii="Times New Roman" w:hAnsi="Times New Roman" w:cs="Times New Roman"/>
          <w:bCs/>
          <w:sz w:val="24"/>
          <w:szCs w:val="24"/>
          <w:lang w:val="en-US"/>
        </w:rPr>
      </w:pPr>
      <w:r w:rsidRPr="008B3372">
        <w:rPr>
          <w:rFonts w:ascii="Times New Roman" w:hAnsi="Times New Roman" w:cs="Times New Roman"/>
          <w:bCs/>
          <w:sz w:val="24"/>
          <w:szCs w:val="24"/>
          <w:lang w:val="en-US"/>
        </w:rPr>
        <w:t xml:space="preserve">Toolpath planning for 3D printing involves generating precise instructions for the movement of the printer's nozzle or laser to deposit material layer by layer, ultimately fabricating the desired object. </w:t>
      </w:r>
    </w:p>
    <w:p w14:paraId="0DA01AB6" w14:textId="0CEDB479" w:rsidR="00C46808" w:rsidRPr="00C335C7" w:rsidRDefault="00632CA2" w:rsidP="00C46808">
      <w:pPr>
        <w:rPr>
          <w:rFonts w:ascii="Times New Roman" w:hAnsi="Times New Roman" w:cs="Times New Roman"/>
          <w:b/>
          <w:sz w:val="28"/>
          <w:szCs w:val="28"/>
          <w:lang w:val="en-US"/>
        </w:rPr>
      </w:pPr>
      <w:r w:rsidRPr="00C335C7">
        <w:rPr>
          <w:rFonts w:ascii="Times New Roman" w:hAnsi="Times New Roman" w:cs="Times New Roman"/>
          <w:b/>
          <w:sz w:val="28"/>
          <w:szCs w:val="28"/>
          <w:lang w:val="en-US"/>
        </w:rPr>
        <w:t>O</w:t>
      </w:r>
      <w:r w:rsidR="00C46808" w:rsidRPr="00C335C7">
        <w:rPr>
          <w:rFonts w:ascii="Times New Roman" w:hAnsi="Times New Roman" w:cs="Times New Roman"/>
          <w:b/>
          <w:sz w:val="28"/>
          <w:szCs w:val="28"/>
          <w:lang w:val="en-US"/>
        </w:rPr>
        <w:t>verview of the process:</w:t>
      </w:r>
    </w:p>
    <w:p w14:paraId="72ACF871" w14:textId="77777777" w:rsidR="00C46808" w:rsidRPr="008B3372" w:rsidRDefault="00C46808" w:rsidP="00C46808">
      <w:pPr>
        <w:rPr>
          <w:rFonts w:ascii="Times New Roman" w:hAnsi="Times New Roman" w:cs="Times New Roman"/>
          <w:bCs/>
          <w:sz w:val="24"/>
          <w:szCs w:val="24"/>
          <w:lang w:val="en-US"/>
        </w:rPr>
      </w:pPr>
      <w:r w:rsidRPr="008B3372">
        <w:rPr>
          <w:rFonts w:ascii="Times New Roman" w:hAnsi="Times New Roman" w:cs="Times New Roman"/>
          <w:b/>
          <w:sz w:val="24"/>
          <w:szCs w:val="24"/>
          <w:lang w:val="en-US"/>
        </w:rPr>
        <w:t>Toolpath Generation:</w:t>
      </w:r>
      <w:r w:rsidRPr="008B3372">
        <w:rPr>
          <w:rFonts w:ascii="Times New Roman" w:hAnsi="Times New Roman" w:cs="Times New Roman"/>
          <w:bCs/>
          <w:sz w:val="24"/>
          <w:szCs w:val="24"/>
          <w:lang w:val="en-US"/>
        </w:rPr>
        <w:t xml:space="preserve"> Toolpath planning involves determining the optimal path for the printer's nozzle or laser to follow when depositing material for each layer. Several factors influence toolpath generation:</w:t>
      </w:r>
    </w:p>
    <w:p w14:paraId="70C40142" w14:textId="39E7A998" w:rsidR="00C46808" w:rsidRPr="008B3372" w:rsidRDefault="00C46808" w:rsidP="00C46808">
      <w:pPr>
        <w:rPr>
          <w:rFonts w:ascii="Times New Roman" w:hAnsi="Times New Roman" w:cs="Times New Roman"/>
          <w:bCs/>
          <w:sz w:val="24"/>
          <w:szCs w:val="24"/>
          <w:lang w:val="en-US"/>
        </w:rPr>
      </w:pPr>
      <w:r w:rsidRPr="008B3372">
        <w:rPr>
          <w:rFonts w:ascii="Times New Roman" w:hAnsi="Times New Roman" w:cs="Times New Roman"/>
          <w:b/>
          <w:sz w:val="24"/>
          <w:szCs w:val="24"/>
          <w:lang w:val="en-US"/>
        </w:rPr>
        <w:t>Layer Height:</w:t>
      </w:r>
      <w:r w:rsidRPr="008B3372">
        <w:rPr>
          <w:rFonts w:ascii="Times New Roman" w:hAnsi="Times New Roman" w:cs="Times New Roman"/>
          <w:bCs/>
          <w:sz w:val="24"/>
          <w:szCs w:val="24"/>
          <w:lang w:val="en-US"/>
        </w:rPr>
        <w:t xml:space="preserve"> The layer height determines the thickness of each layer and affects the resolution and surface finish of the printed object. Smaller layer heights result in finer details but increase print time.</w:t>
      </w:r>
    </w:p>
    <w:p w14:paraId="2A7124B5" w14:textId="7FE1C513" w:rsidR="00C46808" w:rsidRDefault="00C46808" w:rsidP="00C46808">
      <w:pPr>
        <w:rPr>
          <w:rFonts w:ascii="Times New Roman" w:hAnsi="Times New Roman" w:cs="Times New Roman"/>
          <w:bCs/>
          <w:sz w:val="24"/>
          <w:szCs w:val="24"/>
          <w:lang w:val="en-US"/>
        </w:rPr>
      </w:pPr>
      <w:r w:rsidRPr="008B3372">
        <w:rPr>
          <w:rFonts w:ascii="Times New Roman" w:hAnsi="Times New Roman" w:cs="Times New Roman"/>
          <w:b/>
          <w:sz w:val="24"/>
          <w:szCs w:val="24"/>
          <w:lang w:val="en-US"/>
        </w:rPr>
        <w:t>Infill Pattern:</w:t>
      </w:r>
      <w:r w:rsidRPr="008B3372">
        <w:rPr>
          <w:rFonts w:ascii="Times New Roman" w:hAnsi="Times New Roman" w:cs="Times New Roman"/>
          <w:bCs/>
          <w:sz w:val="24"/>
          <w:szCs w:val="24"/>
          <w:lang w:val="en-US"/>
        </w:rPr>
        <w:t xml:space="preserve"> Toolpath planning includes generating paths for infill, which refers to the internal structure of the object. Different infill patterns (e.g., grid, honeycomb) offer varying strength and material usage characteristics.</w:t>
      </w:r>
    </w:p>
    <w:p w14:paraId="519A049A" w14:textId="77777777" w:rsidR="00C46808" w:rsidRPr="008B3372" w:rsidRDefault="00C46808" w:rsidP="00C46808">
      <w:pPr>
        <w:rPr>
          <w:rFonts w:ascii="Times New Roman" w:hAnsi="Times New Roman" w:cs="Times New Roman"/>
          <w:bCs/>
          <w:sz w:val="24"/>
          <w:szCs w:val="24"/>
          <w:lang w:val="en-US"/>
        </w:rPr>
      </w:pPr>
      <w:r w:rsidRPr="008B3372">
        <w:rPr>
          <w:rFonts w:ascii="Times New Roman" w:hAnsi="Times New Roman" w:cs="Times New Roman"/>
          <w:b/>
          <w:sz w:val="24"/>
          <w:szCs w:val="24"/>
          <w:lang w:val="en-US"/>
        </w:rPr>
        <w:t>Outer Perimeter:</w:t>
      </w:r>
      <w:r w:rsidRPr="008B3372">
        <w:rPr>
          <w:rFonts w:ascii="Times New Roman" w:hAnsi="Times New Roman" w:cs="Times New Roman"/>
          <w:bCs/>
          <w:sz w:val="24"/>
          <w:szCs w:val="24"/>
          <w:lang w:val="en-US"/>
        </w:rPr>
        <w:t xml:space="preserve"> The outer perimeter of each layer is printed first to define the shape of the object. Toolpath planning ensures precise deposition along the perimeter to achieve dimensional accuracy.</w:t>
      </w:r>
    </w:p>
    <w:p w14:paraId="1CAF616A" w14:textId="77777777" w:rsidR="00C46808" w:rsidRPr="008B3372" w:rsidRDefault="00C46808" w:rsidP="00C46808">
      <w:pPr>
        <w:rPr>
          <w:rFonts w:ascii="Times New Roman" w:hAnsi="Times New Roman" w:cs="Times New Roman"/>
          <w:bCs/>
          <w:sz w:val="24"/>
          <w:szCs w:val="24"/>
          <w:lang w:val="en-US"/>
        </w:rPr>
      </w:pPr>
      <w:r w:rsidRPr="008B3372">
        <w:rPr>
          <w:rFonts w:ascii="Times New Roman" w:hAnsi="Times New Roman" w:cs="Times New Roman"/>
          <w:b/>
          <w:sz w:val="24"/>
          <w:szCs w:val="24"/>
          <w:lang w:val="en-US"/>
        </w:rPr>
        <w:t>Inner Fills:</w:t>
      </w:r>
      <w:r w:rsidRPr="008B3372">
        <w:rPr>
          <w:rFonts w:ascii="Times New Roman" w:hAnsi="Times New Roman" w:cs="Times New Roman"/>
          <w:bCs/>
          <w:sz w:val="24"/>
          <w:szCs w:val="24"/>
          <w:lang w:val="en-US"/>
        </w:rPr>
        <w:t xml:space="preserve"> After printing the outer perimeter, toolpath planning involves filling the interior of each layer with material according to the specified infill pattern. The toolpath must optimize material usage while maintaining structural integrity.</w:t>
      </w:r>
    </w:p>
    <w:p w14:paraId="0F38CE57" w14:textId="77777777" w:rsidR="00C46808" w:rsidRPr="008B3372" w:rsidRDefault="00C46808" w:rsidP="00C46808">
      <w:pPr>
        <w:rPr>
          <w:rFonts w:ascii="Times New Roman" w:hAnsi="Times New Roman" w:cs="Times New Roman"/>
          <w:bCs/>
          <w:sz w:val="24"/>
          <w:szCs w:val="24"/>
          <w:lang w:val="en-US"/>
        </w:rPr>
      </w:pPr>
      <w:r w:rsidRPr="008B3372">
        <w:rPr>
          <w:rFonts w:ascii="Times New Roman" w:hAnsi="Times New Roman" w:cs="Times New Roman"/>
          <w:b/>
          <w:sz w:val="24"/>
          <w:szCs w:val="24"/>
          <w:lang w:val="en-US"/>
        </w:rPr>
        <w:t>Support Structures:</w:t>
      </w:r>
      <w:r w:rsidRPr="008B3372">
        <w:rPr>
          <w:rFonts w:ascii="Times New Roman" w:hAnsi="Times New Roman" w:cs="Times New Roman"/>
          <w:bCs/>
          <w:sz w:val="24"/>
          <w:szCs w:val="24"/>
          <w:lang w:val="en-US"/>
        </w:rPr>
        <w:t xml:space="preserve"> In cases where overhangs or unsupported features exist, toolpath planning includes generating support structures to provide stability during printing. These structures are later removed post-printing.</w:t>
      </w:r>
    </w:p>
    <w:p w14:paraId="76C33674" w14:textId="185E5AEE" w:rsidR="00632CA2" w:rsidRPr="00A80D11" w:rsidRDefault="00C46808" w:rsidP="00C46808">
      <w:pPr>
        <w:rPr>
          <w:rFonts w:ascii="Times New Roman" w:hAnsi="Times New Roman" w:cs="Times New Roman"/>
          <w:bCs/>
          <w:sz w:val="24"/>
          <w:szCs w:val="24"/>
          <w:lang w:val="en-US"/>
        </w:rPr>
      </w:pPr>
      <w:r w:rsidRPr="008B3372">
        <w:rPr>
          <w:rFonts w:ascii="Times New Roman" w:hAnsi="Times New Roman" w:cs="Times New Roman"/>
          <w:b/>
          <w:sz w:val="24"/>
          <w:szCs w:val="24"/>
          <w:lang w:val="en-US"/>
        </w:rPr>
        <w:t>Bridging:</w:t>
      </w:r>
      <w:r w:rsidRPr="008B3372">
        <w:rPr>
          <w:rFonts w:ascii="Times New Roman" w:hAnsi="Times New Roman" w:cs="Times New Roman"/>
          <w:bCs/>
          <w:sz w:val="24"/>
          <w:szCs w:val="24"/>
          <w:lang w:val="en-US"/>
        </w:rPr>
        <w:t xml:space="preserve"> Toolpath planning also considers bridging, which involves printing material across gaps between support structures or overhanging features. Proper toolpath generation ensures strong, continuous bridges without sagging or drooping.</w:t>
      </w:r>
    </w:p>
    <w:p w14:paraId="1DE777C2" w14:textId="1ECAA4A9" w:rsidR="00632CA2" w:rsidRPr="00A97534" w:rsidRDefault="00973605" w:rsidP="00973605">
      <w:pPr>
        <w:pStyle w:val="Heading2"/>
        <w:rPr>
          <w:b/>
          <w:bCs/>
          <w:color w:val="215E99" w:themeColor="text2" w:themeTint="BF"/>
          <w:lang w:val="en-US"/>
        </w:rPr>
      </w:pPr>
      <w:bookmarkStart w:id="23" w:name="_Toc182236280"/>
      <w:r w:rsidRPr="00A97534">
        <w:rPr>
          <w:b/>
          <w:bCs/>
          <w:color w:val="215E99" w:themeColor="text2" w:themeTint="BF"/>
          <w:lang w:val="en-US"/>
        </w:rPr>
        <w:lastRenderedPageBreak/>
        <w:t>2.</w:t>
      </w:r>
      <w:r w:rsidR="0061056B">
        <w:rPr>
          <w:b/>
          <w:bCs/>
          <w:color w:val="215E99" w:themeColor="text2" w:themeTint="BF"/>
          <w:lang w:val="en-US"/>
        </w:rPr>
        <w:t>10</w:t>
      </w:r>
      <w:r w:rsidRPr="00A97534">
        <w:rPr>
          <w:b/>
          <w:bCs/>
          <w:color w:val="215E99" w:themeColor="text2" w:themeTint="BF"/>
          <w:lang w:val="en-US"/>
        </w:rPr>
        <w:t xml:space="preserve"> </w:t>
      </w:r>
      <w:r w:rsidR="00632CA2" w:rsidRPr="00A97534">
        <w:rPr>
          <w:b/>
          <w:bCs/>
          <w:color w:val="215E99" w:themeColor="text2" w:themeTint="BF"/>
          <w:lang w:val="en-US"/>
        </w:rPr>
        <w:t>Learnt Toolpath generation</w:t>
      </w:r>
      <w:bookmarkEnd w:id="23"/>
    </w:p>
    <w:p w14:paraId="539EB05B" w14:textId="77777777" w:rsidR="00632CA2" w:rsidRPr="008B3372" w:rsidRDefault="00632CA2" w:rsidP="00632CA2">
      <w:pPr>
        <w:rPr>
          <w:rFonts w:ascii="Times New Roman" w:hAnsi="Times New Roman" w:cs="Times New Roman"/>
          <w:bCs/>
          <w:sz w:val="24"/>
          <w:szCs w:val="24"/>
          <w:lang w:val="en-US"/>
        </w:rPr>
      </w:pPr>
      <w:r w:rsidRPr="008B3372">
        <w:rPr>
          <w:rFonts w:ascii="Times New Roman" w:hAnsi="Times New Roman" w:cs="Times New Roman"/>
          <w:b/>
          <w:sz w:val="24"/>
          <w:szCs w:val="24"/>
          <w:lang w:val="en-US"/>
        </w:rPr>
        <w:t>G-Code Generation:</w:t>
      </w:r>
      <w:r w:rsidRPr="008B3372">
        <w:rPr>
          <w:rFonts w:ascii="Times New Roman" w:hAnsi="Times New Roman" w:cs="Times New Roman"/>
          <w:bCs/>
          <w:sz w:val="24"/>
          <w:szCs w:val="24"/>
          <w:lang w:val="en-US"/>
        </w:rPr>
        <w:t xml:space="preserve"> Once the toolpaths are generated, they are translated into G-code instructions, which provide precise movement commands for the 3D printer's motors. This G-code file controls the printer throughout the printing process.</w:t>
      </w:r>
    </w:p>
    <w:p w14:paraId="39F484EA" w14:textId="68159AC6" w:rsidR="00632CA2" w:rsidRDefault="00632CA2" w:rsidP="00632CA2">
      <w:pPr>
        <w:rPr>
          <w:rFonts w:ascii="Times New Roman" w:hAnsi="Times New Roman" w:cs="Times New Roman"/>
          <w:bCs/>
          <w:sz w:val="24"/>
          <w:szCs w:val="24"/>
          <w:lang w:val="en-US"/>
        </w:rPr>
      </w:pPr>
      <w:r w:rsidRPr="008B3372">
        <w:rPr>
          <w:rFonts w:ascii="Times New Roman" w:hAnsi="Times New Roman" w:cs="Times New Roman"/>
          <w:b/>
          <w:sz w:val="24"/>
          <w:szCs w:val="24"/>
          <w:lang w:val="en-US"/>
        </w:rPr>
        <w:t>Simulation and Preview:</w:t>
      </w:r>
      <w:r w:rsidRPr="008B3372">
        <w:rPr>
          <w:rFonts w:ascii="Times New Roman" w:hAnsi="Times New Roman" w:cs="Times New Roman"/>
          <w:bCs/>
          <w:sz w:val="24"/>
          <w:szCs w:val="24"/>
          <w:lang w:val="en-US"/>
        </w:rPr>
        <w:t xml:space="preserve"> Before printing, it's often beneficial to simulate the toolpaths and preview the print to identify potential issues such as collisions, overhangs, or print failures. This allows adjustments to be made to the </w:t>
      </w:r>
      <w:r w:rsidR="008B3372" w:rsidRPr="008B3372">
        <w:rPr>
          <w:rFonts w:ascii="Times New Roman" w:hAnsi="Times New Roman" w:cs="Times New Roman"/>
          <w:bCs/>
          <w:sz w:val="24"/>
          <w:szCs w:val="24"/>
          <w:lang w:val="en-US"/>
        </w:rPr>
        <w:t>toolpaths,</w:t>
      </w:r>
      <w:r w:rsidRPr="008B3372">
        <w:rPr>
          <w:rFonts w:ascii="Times New Roman" w:hAnsi="Times New Roman" w:cs="Times New Roman"/>
          <w:bCs/>
          <w:sz w:val="24"/>
          <w:szCs w:val="24"/>
          <w:lang w:val="en-US"/>
        </w:rPr>
        <w:t xml:space="preserve"> if necessary, before actual printing </w:t>
      </w:r>
      <w:r w:rsidR="008B3372" w:rsidRPr="008B3372">
        <w:rPr>
          <w:rFonts w:ascii="Times New Roman" w:hAnsi="Times New Roman" w:cs="Times New Roman"/>
          <w:bCs/>
          <w:sz w:val="24"/>
          <w:szCs w:val="24"/>
          <w:lang w:val="en-US"/>
        </w:rPr>
        <w:t>begins. Toolpath</w:t>
      </w:r>
      <w:r w:rsidRPr="008B3372">
        <w:rPr>
          <w:rFonts w:ascii="Times New Roman" w:hAnsi="Times New Roman" w:cs="Times New Roman"/>
          <w:bCs/>
          <w:sz w:val="24"/>
          <w:szCs w:val="24"/>
          <w:lang w:val="en-US"/>
        </w:rPr>
        <w:t xml:space="preserve"> generation for 3D printing plays a critical role in achieving accurate, high-quality prints while optimizing print time, material usage, and structural integrity. Advanced slicing software continues to evolve, offering more</w:t>
      </w:r>
      <w:r w:rsidRPr="00632CA2">
        <w:rPr>
          <w:rFonts w:ascii="Times New Roman" w:hAnsi="Times New Roman" w:cs="Times New Roman"/>
          <w:bCs/>
          <w:sz w:val="28"/>
          <w:szCs w:val="28"/>
          <w:lang w:val="en-US"/>
        </w:rPr>
        <w:t xml:space="preserve"> </w:t>
      </w:r>
      <w:r w:rsidRPr="008B3372">
        <w:rPr>
          <w:rFonts w:ascii="Times New Roman" w:hAnsi="Times New Roman" w:cs="Times New Roman"/>
          <w:bCs/>
          <w:sz w:val="24"/>
          <w:szCs w:val="24"/>
          <w:lang w:val="en-US"/>
        </w:rPr>
        <w:t>sophisticated algorithms and customization options to meet the diverse needs of additive manufacturing applications.</w:t>
      </w:r>
    </w:p>
    <w:p w14:paraId="65F9FDBF" w14:textId="77777777" w:rsidR="00714B9B" w:rsidRPr="008B3372" w:rsidRDefault="00714B9B" w:rsidP="00632CA2">
      <w:pPr>
        <w:rPr>
          <w:rFonts w:ascii="Times New Roman" w:hAnsi="Times New Roman" w:cs="Times New Roman"/>
          <w:bCs/>
          <w:sz w:val="24"/>
          <w:szCs w:val="24"/>
          <w:lang w:val="en-US"/>
        </w:rPr>
      </w:pPr>
    </w:p>
    <w:p w14:paraId="0EC2E397" w14:textId="2CFD2068" w:rsidR="00632CA2" w:rsidRDefault="00A80D11" w:rsidP="006970E2">
      <w:pPr>
        <w:pBdr>
          <w:bottom w:val="single" w:sz="12" w:space="1" w:color="auto"/>
        </w:pBdr>
        <w:autoSpaceDE w:val="0"/>
        <w:autoSpaceDN w:val="0"/>
        <w:adjustRightInd w:val="0"/>
        <w:spacing w:after="0" w:line="240" w:lineRule="auto"/>
        <w:rPr>
          <w:rFonts w:ascii="Times New Roman" w:hAnsi="Times New Roman" w:cs="Times New Roman"/>
          <w:b/>
          <w:bCs/>
          <w:color w:val="215E99" w:themeColor="text2" w:themeTint="BF"/>
          <w:sz w:val="32"/>
          <w:szCs w:val="32"/>
        </w:rPr>
      </w:pPr>
      <w:r w:rsidRPr="006D58BB">
        <w:rPr>
          <w:rFonts w:ascii="Times New Roman" w:hAnsi="Times New Roman" w:cs="Times New Roman"/>
          <w:b/>
          <w:bCs/>
          <w:color w:val="215E99" w:themeColor="text2" w:themeTint="BF"/>
          <w:sz w:val="32"/>
          <w:szCs w:val="32"/>
        </w:rPr>
        <w:t>2.11 Learnt Medial Axis</w:t>
      </w:r>
      <w:r w:rsidR="006D58BB" w:rsidRPr="006D58BB">
        <w:rPr>
          <w:rFonts w:ascii="Times New Roman" w:hAnsi="Times New Roman" w:cs="Times New Roman"/>
          <w:b/>
          <w:bCs/>
          <w:color w:val="215E99" w:themeColor="text2" w:themeTint="BF"/>
          <w:sz w:val="32"/>
          <w:szCs w:val="32"/>
        </w:rPr>
        <w:t xml:space="preserve"> Transform</w:t>
      </w:r>
      <w:r w:rsidR="00040A70">
        <w:rPr>
          <w:rFonts w:ascii="Times New Roman" w:hAnsi="Times New Roman" w:cs="Times New Roman"/>
          <w:b/>
          <w:bCs/>
          <w:color w:val="215E99" w:themeColor="text2" w:themeTint="BF"/>
          <w:sz w:val="32"/>
          <w:szCs w:val="32"/>
        </w:rPr>
        <w:t xml:space="preserve"> (MAT)</w:t>
      </w:r>
    </w:p>
    <w:p w14:paraId="6836DE6D" w14:textId="77777777" w:rsidR="00CC4C39" w:rsidRDefault="00CC4C39" w:rsidP="006970E2">
      <w:pPr>
        <w:pBdr>
          <w:bottom w:val="single" w:sz="12" w:space="1" w:color="auto"/>
        </w:pBdr>
        <w:autoSpaceDE w:val="0"/>
        <w:autoSpaceDN w:val="0"/>
        <w:adjustRightInd w:val="0"/>
        <w:spacing w:after="0" w:line="240" w:lineRule="auto"/>
        <w:rPr>
          <w:rFonts w:ascii="Times New Roman" w:hAnsi="Times New Roman" w:cs="Times New Roman"/>
          <w:b/>
          <w:bCs/>
          <w:color w:val="215E99" w:themeColor="text2" w:themeTint="BF"/>
          <w:sz w:val="32"/>
          <w:szCs w:val="32"/>
        </w:rPr>
      </w:pPr>
    </w:p>
    <w:p w14:paraId="13135DD3" w14:textId="18F76A50" w:rsidR="00DF4CF0" w:rsidRDefault="00CC4C39" w:rsidP="006970E2">
      <w:pPr>
        <w:pBdr>
          <w:bottom w:val="single" w:sz="12" w:space="1" w:color="auto"/>
        </w:pBdr>
        <w:autoSpaceDE w:val="0"/>
        <w:autoSpaceDN w:val="0"/>
        <w:adjustRightInd w:val="0"/>
        <w:spacing w:after="0" w:line="240" w:lineRule="auto"/>
        <w:rPr>
          <w:rFonts w:ascii="Times New Roman" w:hAnsi="Times New Roman" w:cs="Times New Roman"/>
          <w:b/>
          <w:bCs/>
          <w:color w:val="215E99" w:themeColor="text2" w:themeTint="BF"/>
          <w:sz w:val="32"/>
          <w:szCs w:val="32"/>
        </w:rPr>
      </w:pPr>
      <w:r>
        <w:rPr>
          <w:rFonts w:ascii="Times New Roman" w:hAnsi="Times New Roman" w:cs="Times New Roman"/>
          <w:b/>
          <w:bCs/>
          <w:noProof/>
          <w:color w:val="215E99" w:themeColor="text2" w:themeTint="BF"/>
          <w:sz w:val="32"/>
          <w:szCs w:val="32"/>
        </w:rPr>
        <mc:AlternateContent>
          <mc:Choice Requires="wps">
            <w:drawing>
              <wp:anchor distT="0" distB="0" distL="114300" distR="114300" simplePos="0" relativeHeight="251723776" behindDoc="0" locked="0" layoutInCell="1" allowOverlap="1" wp14:anchorId="66B635E8" wp14:editId="03B8DCC4">
                <wp:simplePos x="0" y="0"/>
                <wp:positionH relativeFrom="column">
                  <wp:posOffset>-162046</wp:posOffset>
                </wp:positionH>
                <wp:positionV relativeFrom="paragraph">
                  <wp:posOffset>132747</wp:posOffset>
                </wp:positionV>
                <wp:extent cx="6018836" cy="3686537"/>
                <wp:effectExtent l="0" t="0" r="20320" b="28575"/>
                <wp:wrapNone/>
                <wp:docPr id="1829468726" name="Rectangle 39"/>
                <wp:cNvGraphicFramePr/>
                <a:graphic xmlns:a="http://schemas.openxmlformats.org/drawingml/2006/main">
                  <a:graphicData uri="http://schemas.microsoft.com/office/word/2010/wordprocessingShape">
                    <wps:wsp>
                      <wps:cNvSpPr/>
                      <wps:spPr>
                        <a:xfrm>
                          <a:off x="0" y="0"/>
                          <a:ext cx="6018836" cy="36865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946EC" id="Rectangle 39" o:spid="_x0000_s1026" style="position:absolute;margin-left:-12.75pt;margin-top:10.45pt;width:473.9pt;height:290.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" filled="f" strokecolor="#030e13 [484]" strokeweight="1pt"/>
            </w:pict>
          </mc:Fallback>
        </mc:AlternateContent>
      </w:r>
    </w:p>
    <w:p w14:paraId="1C7B47B3" w14:textId="77777777" w:rsidR="00F14561" w:rsidRDefault="00714B9B" w:rsidP="00F14561">
      <w:pPr>
        <w:keepNext/>
        <w:pBdr>
          <w:bottom w:val="single" w:sz="12" w:space="1" w:color="auto"/>
        </w:pBdr>
        <w:autoSpaceDE w:val="0"/>
        <w:autoSpaceDN w:val="0"/>
        <w:adjustRightInd w:val="0"/>
        <w:spacing w:after="0" w:line="240" w:lineRule="auto"/>
      </w:pPr>
      <w:r>
        <w:rPr>
          <w:rFonts w:ascii="Times New Roman" w:hAnsi="Times New Roman" w:cs="Times New Roman"/>
          <w:b/>
          <w:bCs/>
          <w:noProof/>
          <w:color w:val="215E99" w:themeColor="text2" w:themeTint="BF"/>
          <w:sz w:val="32"/>
          <w:szCs w:val="32"/>
        </w:rPr>
        <w:drawing>
          <wp:inline distT="0" distB="0" distL="0" distR="0" wp14:anchorId="6F140EEE" wp14:editId="1494DF10">
            <wp:extent cx="5730725" cy="3292997"/>
            <wp:effectExtent l="0" t="0" r="3810" b="3175"/>
            <wp:docPr id="12740000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00033" name="Picture 1274000033"/>
                    <pic:cNvPicPr/>
                  </pic:nvPicPr>
                  <pic:blipFill>
                    <a:blip r:embed="rId18">
                      <a:extLst>
                        <a:ext uri="{28A0092B-C50C-407E-A947-70E740481C1C}">
                          <a14:useLocalDpi xmlns:a14="http://schemas.microsoft.com/office/drawing/2010/main" val="0"/>
                        </a:ext>
                      </a:extLst>
                    </a:blip>
                    <a:stretch>
                      <a:fillRect/>
                    </a:stretch>
                  </pic:blipFill>
                  <pic:spPr>
                    <a:xfrm>
                      <a:off x="0" y="0"/>
                      <a:ext cx="5738732" cy="3297598"/>
                    </a:xfrm>
                    <a:prstGeom prst="rect">
                      <a:avLst/>
                    </a:prstGeom>
                  </pic:spPr>
                </pic:pic>
              </a:graphicData>
            </a:graphic>
          </wp:inline>
        </w:drawing>
      </w:r>
    </w:p>
    <w:p w14:paraId="393FBB20" w14:textId="72816330" w:rsidR="00DF4CF0" w:rsidRPr="006D58BB" w:rsidRDefault="00F14561" w:rsidP="00F14561">
      <w:pPr>
        <w:pStyle w:val="Caption"/>
        <w:jc w:val="center"/>
        <w:rPr>
          <w:rFonts w:ascii="Times New Roman" w:hAnsi="Times New Roman" w:cs="Times New Roman"/>
          <w:b/>
          <w:bCs/>
          <w:color w:val="215E99" w:themeColor="text2" w:themeTint="BF"/>
          <w:sz w:val="32"/>
          <w:szCs w:val="32"/>
        </w:rPr>
      </w:pPr>
      <w:r>
        <w:t>Figure 2.7</w:t>
      </w:r>
      <w:r w:rsidR="00AE2823">
        <w:t xml:space="preserve"> </w:t>
      </w:r>
      <w:r w:rsidR="00AE2823" w:rsidRPr="00AE2823">
        <w:rPr>
          <w:i w:val="0"/>
          <w:iCs w:val="0"/>
        </w:rPr>
        <w:t>[9]</w:t>
      </w:r>
    </w:p>
    <w:p w14:paraId="7BD22B2F" w14:textId="77777777" w:rsidR="006D58BB" w:rsidRDefault="006D58BB"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1F96C5C" w14:textId="77777777" w:rsidR="00CC4C39" w:rsidRDefault="00CC4C39"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202C106B" w14:textId="77777777" w:rsidR="00F14561" w:rsidRDefault="00F14561"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76059F88" w14:textId="77777777" w:rsidR="00F14561" w:rsidRDefault="00F14561"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5AB6DA98" w14:textId="77777777" w:rsidR="00F14561" w:rsidRDefault="00F14561"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1EFF5CE9" w14:textId="4791D8E0" w:rsidR="00F14561" w:rsidRDefault="00F14561"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724800" behindDoc="0" locked="0" layoutInCell="1" allowOverlap="1" wp14:anchorId="4139E83C" wp14:editId="6B18288C">
                <wp:simplePos x="0" y="0"/>
                <wp:positionH relativeFrom="column">
                  <wp:posOffset>179408</wp:posOffset>
                </wp:positionH>
                <wp:positionV relativeFrom="paragraph">
                  <wp:posOffset>5787</wp:posOffset>
                </wp:positionV>
                <wp:extent cx="5376440" cy="5000264"/>
                <wp:effectExtent l="0" t="0" r="15240" b="10160"/>
                <wp:wrapNone/>
                <wp:docPr id="320800343" name="Rectangle 41"/>
                <wp:cNvGraphicFramePr/>
                <a:graphic xmlns:a="http://schemas.openxmlformats.org/drawingml/2006/main">
                  <a:graphicData uri="http://schemas.microsoft.com/office/word/2010/wordprocessingShape">
                    <wps:wsp>
                      <wps:cNvSpPr/>
                      <wps:spPr>
                        <a:xfrm>
                          <a:off x="0" y="0"/>
                          <a:ext cx="5376440" cy="500026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244D5" id="Rectangle 41" o:spid="_x0000_s1026" style="position:absolute;margin-left:14.15pt;margin-top:.45pt;width:423.35pt;height:393.7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" filled="f" strokecolor="#030e13 [484]" strokeweight="1pt"/>
            </w:pict>
          </mc:Fallback>
        </mc:AlternateContent>
      </w:r>
    </w:p>
    <w:p w14:paraId="0E067B65" w14:textId="46BB207B" w:rsidR="00F14561" w:rsidRDefault="00F14561" w:rsidP="00F14561">
      <w:pPr>
        <w:pBdr>
          <w:bottom w:val="single" w:sz="12" w:space="1" w:color="auto"/>
        </w:pBdr>
        <w:autoSpaceDE w:val="0"/>
        <w:autoSpaceDN w:val="0"/>
        <w:adjustRightInd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3D9F26B" wp14:editId="30440213">
            <wp:extent cx="5069205" cy="4734046"/>
            <wp:effectExtent l="0" t="0" r="0" b="9525"/>
            <wp:docPr id="10469623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2316" name="Picture 10469623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5390" cy="4739822"/>
                    </a:xfrm>
                    <a:prstGeom prst="rect">
                      <a:avLst/>
                    </a:prstGeom>
                  </pic:spPr>
                </pic:pic>
              </a:graphicData>
            </a:graphic>
          </wp:inline>
        </w:drawing>
      </w:r>
    </w:p>
    <w:p w14:paraId="2704B25B" w14:textId="77777777" w:rsidR="00F14561" w:rsidRDefault="00F14561"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432C0586" w14:textId="3194E564" w:rsidR="00F14561" w:rsidRPr="00BE479A" w:rsidRDefault="00F14561" w:rsidP="006D58BB">
      <w:pPr>
        <w:pBdr>
          <w:bottom w:val="single" w:sz="12" w:space="1" w:color="auto"/>
        </w:pBdr>
        <w:autoSpaceDE w:val="0"/>
        <w:autoSpaceDN w:val="0"/>
        <w:adjustRightInd w:val="0"/>
        <w:spacing w:after="0" w:line="240" w:lineRule="auto"/>
        <w:rPr>
          <w:rFonts w:ascii="Times New Roman" w:hAnsi="Times New Roman" w:cs="Times New Roman"/>
          <w:i/>
          <w:iCs/>
          <w:color w:val="000000" w:themeColor="text1"/>
          <w:sz w:val="18"/>
          <w:szCs w:val="18"/>
        </w:rPr>
      </w:pPr>
      <w:r w:rsidRPr="00BE479A">
        <w:rPr>
          <w:rFonts w:ascii="Times New Roman" w:hAnsi="Times New Roman" w:cs="Times New Roman"/>
          <w:i/>
          <w:iCs/>
          <w:color w:val="000000" w:themeColor="text1"/>
          <w:sz w:val="18"/>
          <w:szCs w:val="18"/>
        </w:rPr>
        <w:t>Figure 2.8. Illustrations of different deposition paths. Black lines represent the boundary of the geometry; green lines represent the deposition paths with the numbers representing the order of the deposition paths; grey regions are deposited area by the relevant paths. (a) Contour path patterns; (b) The predicted high accuracy deposition but with internal gaps; (c) MAT path patterns (</w:t>
      </w:r>
      <w:bookmarkStart w:id="24" w:name="bbib8"/>
      <w:r w:rsidRPr="00BE479A">
        <w:rPr>
          <w:rFonts w:ascii="Times New Roman" w:hAnsi="Times New Roman" w:cs="Times New Roman"/>
          <w:i/>
          <w:iCs/>
          <w:color w:val="000000" w:themeColor="text1"/>
          <w:sz w:val="18"/>
          <w:szCs w:val="18"/>
        </w:rPr>
        <w:fldChar w:fldCharType="begin"/>
      </w:r>
      <w:r w:rsidRPr="00BE479A">
        <w:rPr>
          <w:rFonts w:ascii="Times New Roman" w:hAnsi="Times New Roman" w:cs="Times New Roman"/>
          <w:i/>
          <w:iCs/>
          <w:color w:val="000000" w:themeColor="text1"/>
          <w:sz w:val="18"/>
          <w:szCs w:val="18"/>
        </w:rPr>
        <w:instrText>HYPERLINK "https://www.sciencedirect.com/science/article/pii/S0959652616307119" \l "bib8"</w:instrText>
      </w:r>
      <w:r w:rsidRPr="00BE479A">
        <w:rPr>
          <w:rFonts w:ascii="Times New Roman" w:hAnsi="Times New Roman" w:cs="Times New Roman"/>
          <w:i/>
          <w:iCs/>
          <w:color w:val="000000" w:themeColor="text1"/>
          <w:sz w:val="18"/>
          <w:szCs w:val="18"/>
        </w:rPr>
      </w:r>
      <w:r w:rsidRPr="00BE479A">
        <w:rPr>
          <w:rFonts w:ascii="Times New Roman" w:hAnsi="Times New Roman" w:cs="Times New Roman"/>
          <w:i/>
          <w:iCs/>
          <w:color w:val="000000" w:themeColor="text1"/>
          <w:sz w:val="18"/>
          <w:szCs w:val="18"/>
        </w:rPr>
        <w:fldChar w:fldCharType="separate"/>
      </w:r>
      <w:r w:rsidRPr="00BE479A">
        <w:rPr>
          <w:rStyle w:val="Hyperlink"/>
          <w:rFonts w:ascii="Times New Roman" w:hAnsi="Times New Roman" w:cs="Times New Roman"/>
          <w:i/>
          <w:iCs/>
          <w:sz w:val="18"/>
          <w:szCs w:val="18"/>
        </w:rPr>
        <w:t>Ding et al., 2015c</w:t>
      </w:r>
      <w:r w:rsidRPr="00BE479A">
        <w:rPr>
          <w:rFonts w:ascii="Times New Roman" w:hAnsi="Times New Roman" w:cs="Times New Roman"/>
          <w:i/>
          <w:iCs/>
          <w:color w:val="000000" w:themeColor="text1"/>
          <w:sz w:val="18"/>
          <w:szCs w:val="18"/>
        </w:rPr>
        <w:fldChar w:fldCharType="end"/>
      </w:r>
      <w:bookmarkEnd w:id="24"/>
      <w:r w:rsidRPr="00BE479A">
        <w:rPr>
          <w:rFonts w:ascii="Times New Roman" w:hAnsi="Times New Roman" w:cs="Times New Roman"/>
          <w:i/>
          <w:iCs/>
          <w:color w:val="000000" w:themeColor="text1"/>
          <w:sz w:val="18"/>
          <w:szCs w:val="18"/>
        </w:rPr>
        <w:t>); (d) The predicted void-free deposition but with extra material deposited along the boundary; (e) Adaptive MAT path patterns with varying step-over distance; (f) The predicted void-free deposition with high accuracy at the boundary through using adaptive MAT path. (</w:t>
      </w:r>
      <w:bookmarkStart w:id="25" w:name="bbib10"/>
      <w:r w:rsidRPr="00BE479A">
        <w:rPr>
          <w:rFonts w:ascii="Times New Roman" w:hAnsi="Times New Roman" w:cs="Times New Roman"/>
          <w:i/>
          <w:iCs/>
          <w:color w:val="000000" w:themeColor="text1"/>
          <w:sz w:val="18"/>
          <w:szCs w:val="18"/>
        </w:rPr>
        <w:fldChar w:fldCharType="begin"/>
      </w:r>
      <w:r w:rsidRPr="00BE479A">
        <w:rPr>
          <w:rFonts w:ascii="Times New Roman" w:hAnsi="Times New Roman" w:cs="Times New Roman"/>
          <w:i/>
          <w:iCs/>
          <w:color w:val="000000" w:themeColor="text1"/>
          <w:sz w:val="18"/>
          <w:szCs w:val="18"/>
        </w:rPr>
        <w:instrText>HYPERLINK "https://www.sciencedirect.com/science/article/pii/S0959652616307119" \l "bib10"</w:instrText>
      </w:r>
      <w:r w:rsidRPr="00BE479A">
        <w:rPr>
          <w:rFonts w:ascii="Times New Roman" w:hAnsi="Times New Roman" w:cs="Times New Roman"/>
          <w:i/>
          <w:iCs/>
          <w:color w:val="000000" w:themeColor="text1"/>
          <w:sz w:val="18"/>
          <w:szCs w:val="18"/>
        </w:rPr>
      </w:r>
      <w:r w:rsidRPr="00BE479A">
        <w:rPr>
          <w:rFonts w:ascii="Times New Roman" w:hAnsi="Times New Roman" w:cs="Times New Roman"/>
          <w:i/>
          <w:iCs/>
          <w:color w:val="000000" w:themeColor="text1"/>
          <w:sz w:val="18"/>
          <w:szCs w:val="18"/>
        </w:rPr>
        <w:fldChar w:fldCharType="separate"/>
      </w:r>
      <w:r w:rsidRPr="00BE479A">
        <w:rPr>
          <w:rStyle w:val="Hyperlink"/>
          <w:rFonts w:ascii="Times New Roman" w:hAnsi="Times New Roman" w:cs="Times New Roman"/>
          <w:i/>
          <w:iCs/>
          <w:sz w:val="18"/>
          <w:szCs w:val="18"/>
        </w:rPr>
        <w:t>Ding et al., 2016b</w:t>
      </w:r>
      <w:r w:rsidRPr="00BE479A">
        <w:rPr>
          <w:rFonts w:ascii="Times New Roman" w:hAnsi="Times New Roman" w:cs="Times New Roman"/>
          <w:i/>
          <w:iCs/>
          <w:color w:val="000000" w:themeColor="text1"/>
          <w:sz w:val="18"/>
          <w:szCs w:val="18"/>
        </w:rPr>
        <w:fldChar w:fldCharType="end"/>
      </w:r>
      <w:bookmarkEnd w:id="25"/>
      <w:r w:rsidRPr="00BE479A">
        <w:rPr>
          <w:rFonts w:ascii="Times New Roman" w:hAnsi="Times New Roman" w:cs="Times New Roman"/>
          <w:i/>
          <w:iCs/>
          <w:color w:val="000000" w:themeColor="text1"/>
          <w:sz w:val="18"/>
          <w:szCs w:val="18"/>
        </w:rPr>
        <w:t>). (For interpretation of the references to colour in this figure legend, the reader is referred to the web version of this article.)</w:t>
      </w:r>
      <w:r w:rsidR="00AE2823">
        <w:rPr>
          <w:rFonts w:ascii="Times New Roman" w:hAnsi="Times New Roman" w:cs="Times New Roman"/>
          <w:i/>
          <w:iCs/>
          <w:color w:val="000000" w:themeColor="text1"/>
          <w:sz w:val="18"/>
          <w:szCs w:val="18"/>
        </w:rPr>
        <w:t xml:space="preserve"> </w:t>
      </w:r>
      <w:r w:rsidR="00AE2823" w:rsidRPr="00AE2823">
        <w:rPr>
          <w:rFonts w:ascii="Times New Roman" w:hAnsi="Times New Roman" w:cs="Times New Roman"/>
          <w:color w:val="000000" w:themeColor="text1"/>
          <w:sz w:val="18"/>
          <w:szCs w:val="18"/>
        </w:rPr>
        <w:t>[9]</w:t>
      </w:r>
    </w:p>
    <w:p w14:paraId="5259B714" w14:textId="77777777" w:rsidR="00F14561" w:rsidRPr="00F14561" w:rsidRDefault="00F14561" w:rsidP="006D58BB">
      <w:pPr>
        <w:pBdr>
          <w:bottom w:val="single" w:sz="12" w:space="1" w:color="auto"/>
        </w:pBdr>
        <w:autoSpaceDE w:val="0"/>
        <w:autoSpaceDN w:val="0"/>
        <w:adjustRightInd w:val="0"/>
        <w:spacing w:after="0" w:line="240" w:lineRule="auto"/>
        <w:rPr>
          <w:rFonts w:ascii="Times New Roman" w:hAnsi="Times New Roman" w:cs="Times New Roman"/>
          <w:i/>
          <w:iCs/>
          <w:color w:val="000000" w:themeColor="text1"/>
          <w:sz w:val="24"/>
          <w:szCs w:val="24"/>
        </w:rPr>
      </w:pPr>
    </w:p>
    <w:p w14:paraId="53C5AACE" w14:textId="77777777" w:rsidR="00F14561" w:rsidRDefault="00F14561"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0DD17962" w14:textId="0ADCCD89" w:rsidR="006D58BB" w:rsidRPr="006D58BB" w:rsidRDefault="006D58BB"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r w:rsidRPr="006D58BB">
        <w:rPr>
          <w:rFonts w:ascii="Times New Roman" w:hAnsi="Times New Roman" w:cs="Times New Roman"/>
          <w:color w:val="000000" w:themeColor="text1"/>
          <w:sz w:val="24"/>
          <w:szCs w:val="24"/>
        </w:rPr>
        <w:t xml:space="preserve">In 3D printing, the Medial Axis Transform (MAT) plays a critical role in optimizing the geometry of an object by identifying its "medial axis" – a set of central points that represent the object’s structure while retaining the overall shape. The MAT is often used to simplify complex shapes and optimize paths for printing by reducing redundant moves and providing structural integrity to the printed parts. </w:t>
      </w:r>
    </w:p>
    <w:p w14:paraId="382A5F7F" w14:textId="77777777" w:rsidR="006D58BB" w:rsidRPr="006D58BB" w:rsidRDefault="006D58BB"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4C9E5C22" w14:textId="77777777" w:rsidR="006D58BB" w:rsidRPr="006D58BB" w:rsidRDefault="006D58BB"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r w:rsidRPr="006D58BB">
        <w:rPr>
          <w:rFonts w:ascii="Times New Roman" w:hAnsi="Times New Roman" w:cs="Times New Roman"/>
          <w:color w:val="000000" w:themeColor="text1"/>
          <w:sz w:val="24"/>
          <w:szCs w:val="24"/>
        </w:rPr>
        <w:t xml:space="preserve">The MAT provides a mathematical representation that converts a shape into a series of skeletal lines or points, equidistant from the shape's boundaries. For a given 2D contour or 3D region, the MAT effectively represents the object's internal structure in a way that preserves its overall topology, allowing for efficient analysis and manipulation. </w:t>
      </w:r>
    </w:p>
    <w:p w14:paraId="72416BC0" w14:textId="77777777" w:rsidR="006D58BB" w:rsidRPr="006D58BB" w:rsidRDefault="006D58BB"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39B688E9" w14:textId="77777777" w:rsidR="00F14561" w:rsidRDefault="00F14561"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52CF9810" w14:textId="56D16257" w:rsidR="006D58BB" w:rsidRPr="006D58BB" w:rsidRDefault="006D58BB"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r w:rsidRPr="006D58BB">
        <w:rPr>
          <w:rFonts w:ascii="Times New Roman" w:hAnsi="Times New Roman" w:cs="Times New Roman"/>
          <w:color w:val="000000" w:themeColor="text1"/>
          <w:sz w:val="24"/>
          <w:szCs w:val="24"/>
        </w:rPr>
        <w:t xml:space="preserve">For our BTech project, we delved into the concept of MAT and developed an algorithm capable of determining the coordinates of the medial axis for any given contour. This algorithm </w:t>
      </w:r>
      <w:r w:rsidRPr="006D58BB">
        <w:rPr>
          <w:rFonts w:ascii="Times New Roman" w:hAnsi="Times New Roman" w:cs="Times New Roman"/>
          <w:color w:val="000000" w:themeColor="text1"/>
          <w:sz w:val="24"/>
          <w:szCs w:val="24"/>
        </w:rPr>
        <w:lastRenderedPageBreak/>
        <w:t>efficiently calculates the medial axis by iteratively sampling points along the boundary of the region and finding equidistant points within the contour. Once we computed the medial axis coordinates, we utilized them to streamline tool paths, enhancing the printing process by minimizing excess movement and ensuring even material distribution.</w:t>
      </w:r>
    </w:p>
    <w:p w14:paraId="01098CA3" w14:textId="77777777" w:rsidR="006D58BB" w:rsidRPr="006D58BB" w:rsidRDefault="006D58BB"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p>
    <w:p w14:paraId="603D4920" w14:textId="6664EF20" w:rsidR="006D58BB" w:rsidRPr="006D58BB" w:rsidRDefault="006D58BB" w:rsidP="006D58BB">
      <w:pPr>
        <w:pBdr>
          <w:bottom w:val="single" w:sz="12" w:space="1" w:color="auto"/>
        </w:pBdr>
        <w:autoSpaceDE w:val="0"/>
        <w:autoSpaceDN w:val="0"/>
        <w:adjustRightInd w:val="0"/>
        <w:spacing w:after="0" w:line="240" w:lineRule="auto"/>
        <w:rPr>
          <w:rFonts w:ascii="Times New Roman" w:hAnsi="Times New Roman" w:cs="Times New Roman"/>
          <w:color w:val="000000" w:themeColor="text1"/>
          <w:sz w:val="24"/>
          <w:szCs w:val="24"/>
        </w:rPr>
      </w:pPr>
      <w:r w:rsidRPr="006D58BB">
        <w:rPr>
          <w:rFonts w:ascii="Times New Roman" w:hAnsi="Times New Roman" w:cs="Times New Roman"/>
          <w:color w:val="000000" w:themeColor="text1"/>
          <w:sz w:val="24"/>
          <w:szCs w:val="24"/>
        </w:rPr>
        <w:t>Our exploration of MAT has underscored its value in 3D printing, where it facilitates intricate designs with minimal material use and increased structural integrity. By applying MAT in pre-processing stages, we’ve enabled more efficient slicing and tool path planning, leading to faster and more accurate print times and supporting the use of diverse materials and complex geometries.</w:t>
      </w:r>
    </w:p>
    <w:p w14:paraId="5983D54D" w14:textId="77777777" w:rsidR="006D58BB" w:rsidRDefault="006D58BB"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722DA7B" w14:textId="3B0F3F6E" w:rsidR="00A80D11" w:rsidRDefault="00A80D11" w:rsidP="006970E2">
      <w:pPr>
        <w:pBdr>
          <w:bottom w:val="single" w:sz="12" w:space="1" w:color="auto"/>
        </w:pBdr>
        <w:autoSpaceDE w:val="0"/>
        <w:autoSpaceDN w:val="0"/>
        <w:adjustRightInd w:val="0"/>
        <w:spacing w:after="0" w:line="240" w:lineRule="auto"/>
        <w:rPr>
          <w:rFonts w:ascii="Times New Roman" w:hAnsi="Times New Roman" w:cs="Times New Roman"/>
          <w:b/>
          <w:bCs/>
          <w:color w:val="215E99" w:themeColor="text2" w:themeTint="BF"/>
          <w:sz w:val="32"/>
          <w:szCs w:val="32"/>
        </w:rPr>
      </w:pPr>
      <w:r w:rsidRPr="006D58BB">
        <w:rPr>
          <w:rFonts w:ascii="Times New Roman" w:hAnsi="Times New Roman" w:cs="Times New Roman"/>
          <w:b/>
          <w:bCs/>
          <w:color w:val="215E99" w:themeColor="text2" w:themeTint="BF"/>
          <w:sz w:val="32"/>
          <w:szCs w:val="32"/>
        </w:rPr>
        <w:t xml:space="preserve">2.12 Learnt </w:t>
      </w:r>
      <w:r w:rsidR="006D58BB" w:rsidRPr="006D58BB">
        <w:rPr>
          <w:rFonts w:ascii="Times New Roman" w:hAnsi="Times New Roman" w:cs="Times New Roman"/>
          <w:b/>
          <w:bCs/>
          <w:color w:val="215E99" w:themeColor="text2" w:themeTint="BF"/>
          <w:sz w:val="32"/>
          <w:szCs w:val="32"/>
        </w:rPr>
        <w:t>Trochoidal Path</w:t>
      </w:r>
    </w:p>
    <w:p w14:paraId="2032F85B" w14:textId="1C8208FB" w:rsidR="005B5ADF" w:rsidRDefault="00C44D07" w:rsidP="006970E2">
      <w:pPr>
        <w:pBdr>
          <w:bottom w:val="single" w:sz="12" w:space="1" w:color="auto"/>
        </w:pBdr>
        <w:autoSpaceDE w:val="0"/>
        <w:autoSpaceDN w:val="0"/>
        <w:adjustRightInd w:val="0"/>
        <w:spacing w:after="0" w:line="240" w:lineRule="auto"/>
        <w:rPr>
          <w:rFonts w:ascii="Times New Roman" w:hAnsi="Times New Roman" w:cs="Times New Roman"/>
          <w:b/>
          <w:bCs/>
          <w:color w:val="215E99" w:themeColor="text2" w:themeTint="BF"/>
          <w:sz w:val="32"/>
          <w:szCs w:val="32"/>
        </w:rPr>
      </w:pPr>
      <w:r>
        <w:rPr>
          <w:rFonts w:ascii="Times New Roman" w:hAnsi="Times New Roman" w:cs="Times New Roman"/>
          <w:b/>
          <w:bCs/>
          <w:noProof/>
          <w:color w:val="215E99" w:themeColor="text2" w:themeTint="BF"/>
          <w:sz w:val="32"/>
          <w:szCs w:val="32"/>
        </w:rPr>
        <mc:AlternateContent>
          <mc:Choice Requires="wps">
            <w:drawing>
              <wp:anchor distT="0" distB="0" distL="114300" distR="114300" simplePos="0" relativeHeight="251728896" behindDoc="0" locked="0" layoutInCell="1" allowOverlap="1" wp14:anchorId="439F37FC" wp14:editId="226DDE41">
                <wp:simplePos x="0" y="0"/>
                <wp:positionH relativeFrom="column">
                  <wp:posOffset>-182880</wp:posOffset>
                </wp:positionH>
                <wp:positionV relativeFrom="paragraph">
                  <wp:posOffset>102980</wp:posOffset>
                </wp:positionV>
                <wp:extent cx="6186115" cy="2504661"/>
                <wp:effectExtent l="0" t="0" r="24765" b="10160"/>
                <wp:wrapNone/>
                <wp:docPr id="1151512555" name="Rectangle 41"/>
                <wp:cNvGraphicFramePr/>
                <a:graphic xmlns:a="http://schemas.openxmlformats.org/drawingml/2006/main">
                  <a:graphicData uri="http://schemas.microsoft.com/office/word/2010/wordprocessingShape">
                    <wps:wsp>
                      <wps:cNvSpPr/>
                      <wps:spPr>
                        <a:xfrm>
                          <a:off x="0" y="0"/>
                          <a:ext cx="6186115" cy="250466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23D79" id="Rectangle 41" o:spid="_x0000_s1026" style="position:absolute;margin-left:-14.4pt;margin-top:8.1pt;width:487.1pt;height:197.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" filled="f" strokecolor="#030e13 [484]" strokeweight="1pt"/>
            </w:pict>
          </mc:Fallback>
        </mc:AlternateContent>
      </w:r>
    </w:p>
    <w:p w14:paraId="4D79709B" w14:textId="5DEC9A73" w:rsidR="005B5ADF" w:rsidRDefault="005B5ADF" w:rsidP="006970E2">
      <w:pPr>
        <w:pBdr>
          <w:bottom w:val="single" w:sz="12" w:space="1" w:color="auto"/>
        </w:pBdr>
        <w:autoSpaceDE w:val="0"/>
        <w:autoSpaceDN w:val="0"/>
        <w:adjustRightInd w:val="0"/>
        <w:spacing w:after="0" w:line="240" w:lineRule="auto"/>
        <w:rPr>
          <w:rFonts w:ascii="Times New Roman" w:hAnsi="Times New Roman" w:cs="Times New Roman"/>
          <w:b/>
          <w:bCs/>
          <w:color w:val="215E99" w:themeColor="text2" w:themeTint="BF"/>
          <w:sz w:val="32"/>
          <w:szCs w:val="32"/>
        </w:rPr>
      </w:pPr>
      <w:r>
        <w:rPr>
          <w:rFonts w:ascii="Times New Roman" w:hAnsi="Times New Roman" w:cs="Times New Roman"/>
          <w:b/>
          <w:bCs/>
          <w:noProof/>
          <w:color w:val="215E99" w:themeColor="text2" w:themeTint="BF"/>
          <w:sz w:val="32"/>
          <w:szCs w:val="32"/>
        </w:rPr>
        <w:drawing>
          <wp:inline distT="0" distB="0" distL="0" distR="0" wp14:anchorId="58EE1939" wp14:editId="281ECC68">
            <wp:extent cx="5731510" cy="2245360"/>
            <wp:effectExtent l="0" t="0" r="2540" b="2540"/>
            <wp:docPr id="18744589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8979" name="Picture 1874458979"/>
                    <pic:cNvPicPr/>
                  </pic:nvPicPr>
                  <pic:blipFill>
                    <a:blip r:embed="rId20">
                      <a:extLst>
                        <a:ext uri="{28A0092B-C50C-407E-A947-70E740481C1C}">
                          <a14:useLocalDpi xmlns:a14="http://schemas.microsoft.com/office/drawing/2010/main" val="0"/>
                        </a:ext>
                      </a:extLst>
                    </a:blip>
                    <a:stretch>
                      <a:fillRect/>
                    </a:stretch>
                  </pic:blipFill>
                  <pic:spPr>
                    <a:xfrm>
                      <a:off x="0" y="0"/>
                      <a:ext cx="5731510" cy="2245360"/>
                    </a:xfrm>
                    <a:prstGeom prst="rect">
                      <a:avLst/>
                    </a:prstGeom>
                  </pic:spPr>
                </pic:pic>
              </a:graphicData>
            </a:graphic>
          </wp:inline>
        </w:drawing>
      </w:r>
    </w:p>
    <w:p w14:paraId="61118DAE" w14:textId="77777777" w:rsidR="006D58BB" w:rsidRDefault="006D58BB" w:rsidP="006970E2">
      <w:pPr>
        <w:pBdr>
          <w:bottom w:val="single" w:sz="12" w:space="1" w:color="auto"/>
        </w:pBdr>
        <w:autoSpaceDE w:val="0"/>
        <w:autoSpaceDN w:val="0"/>
        <w:adjustRightInd w:val="0"/>
        <w:spacing w:after="0" w:line="240" w:lineRule="auto"/>
        <w:rPr>
          <w:rFonts w:ascii="Times New Roman" w:hAnsi="Times New Roman" w:cs="Times New Roman"/>
          <w:b/>
          <w:bCs/>
          <w:color w:val="215E99" w:themeColor="text2" w:themeTint="BF"/>
          <w:sz w:val="32"/>
          <w:szCs w:val="32"/>
        </w:rPr>
      </w:pPr>
    </w:p>
    <w:p w14:paraId="011CBE77" w14:textId="55A3EB38" w:rsidR="00BE479A" w:rsidRPr="00BE479A" w:rsidRDefault="00BE479A" w:rsidP="00BE479A">
      <w:pPr>
        <w:pBdr>
          <w:bottom w:val="single" w:sz="12" w:space="1" w:color="auto"/>
        </w:pBdr>
        <w:autoSpaceDE w:val="0"/>
        <w:autoSpaceDN w:val="0"/>
        <w:adjustRightInd w:val="0"/>
        <w:spacing w:after="0" w:line="240" w:lineRule="auto"/>
        <w:rPr>
          <w:rFonts w:ascii="Times New Roman" w:hAnsi="Times New Roman" w:cs="Times New Roman"/>
          <w:i/>
          <w:iCs/>
          <w:sz w:val="18"/>
          <w:szCs w:val="18"/>
        </w:rPr>
      </w:pPr>
      <w:r w:rsidRPr="0078382A">
        <w:rPr>
          <w:rFonts w:ascii="Times New Roman" w:hAnsi="Times New Roman" w:cs="Times New Roman"/>
          <w:i/>
          <w:iCs/>
          <w:sz w:val="18"/>
          <w:szCs w:val="18"/>
        </w:rPr>
        <w:t xml:space="preserve">Figure 2.9 </w:t>
      </w:r>
      <w:r w:rsidRPr="00BE479A">
        <w:rPr>
          <w:rFonts w:ascii="Times New Roman" w:hAnsi="Times New Roman" w:cs="Times New Roman"/>
          <w:i/>
          <w:iCs/>
          <w:sz w:val="18"/>
          <w:szCs w:val="18"/>
        </w:rPr>
        <w:t>(a) True trochoidal path of the tool tip and comparison of the outer manifold with conventional trochoidal milling; (b) tool tip path of the current and future trochoid. </w:t>
      </w:r>
      <w:r w:rsidR="00AE2823" w:rsidRPr="00AE2823">
        <w:rPr>
          <w:rFonts w:ascii="Times New Roman" w:hAnsi="Times New Roman" w:cs="Times New Roman"/>
          <w:sz w:val="18"/>
          <w:szCs w:val="18"/>
        </w:rPr>
        <w:t>[10]</w:t>
      </w:r>
    </w:p>
    <w:p w14:paraId="495E763B" w14:textId="77777777" w:rsidR="00BE479A" w:rsidRDefault="00BE479A" w:rsidP="006970E2">
      <w:pPr>
        <w:pBdr>
          <w:bottom w:val="single" w:sz="12" w:space="1" w:color="auto"/>
        </w:pBdr>
        <w:autoSpaceDE w:val="0"/>
        <w:autoSpaceDN w:val="0"/>
        <w:adjustRightInd w:val="0"/>
        <w:spacing w:after="0" w:line="240" w:lineRule="auto"/>
        <w:rPr>
          <w:rFonts w:ascii="Times New Roman" w:hAnsi="Times New Roman" w:cs="Times New Roman"/>
          <w:b/>
          <w:bCs/>
          <w:color w:val="215E99" w:themeColor="text2" w:themeTint="BF"/>
          <w:sz w:val="32"/>
          <w:szCs w:val="32"/>
        </w:rPr>
      </w:pPr>
    </w:p>
    <w:p w14:paraId="0B2DD383" w14:textId="77777777" w:rsidR="0039534A" w:rsidRPr="0039534A" w:rsidRDefault="0039534A" w:rsidP="0039534A">
      <w:pPr>
        <w:pBdr>
          <w:bottom w:val="single" w:sz="12" w:space="1" w:color="auto"/>
        </w:pBdr>
        <w:autoSpaceDE w:val="0"/>
        <w:autoSpaceDN w:val="0"/>
        <w:adjustRightInd w:val="0"/>
        <w:spacing w:after="0" w:line="240" w:lineRule="auto"/>
        <w:rPr>
          <w:rFonts w:ascii="Times New Roman" w:hAnsi="Times New Roman" w:cs="Times New Roman"/>
          <w:sz w:val="24"/>
          <w:szCs w:val="24"/>
        </w:rPr>
      </w:pPr>
      <w:r w:rsidRPr="0039534A">
        <w:rPr>
          <w:rFonts w:ascii="Times New Roman" w:hAnsi="Times New Roman" w:cs="Times New Roman"/>
          <w:sz w:val="24"/>
          <w:szCs w:val="24"/>
        </w:rPr>
        <w:t>In the context of 3D printing, the trochoidal path is an advanced toolpath strategy used to enhance print quality, reduce wear on the printer, and improve overall efficiency. Trochoidal paths involve a series of circular or arc-like motions that overlap to create a smooth and continuous movement pattern. Originally used in high-speed machining, trochoidal tool paths have found application in 3D printing due to their ability to manage tool loads, reduce heat buildup, and facilitate more stable material deposition, particularly in complex or high-density regions.</w:t>
      </w:r>
    </w:p>
    <w:p w14:paraId="78180C79" w14:textId="77777777" w:rsidR="0039534A" w:rsidRPr="0039534A" w:rsidRDefault="0039534A" w:rsidP="0039534A">
      <w:pPr>
        <w:pBdr>
          <w:bottom w:val="single" w:sz="12" w:space="1" w:color="auto"/>
        </w:pBdr>
        <w:autoSpaceDE w:val="0"/>
        <w:autoSpaceDN w:val="0"/>
        <w:adjustRightInd w:val="0"/>
        <w:spacing w:after="0" w:line="240" w:lineRule="auto"/>
        <w:rPr>
          <w:rFonts w:ascii="Times New Roman" w:hAnsi="Times New Roman" w:cs="Times New Roman"/>
          <w:sz w:val="24"/>
          <w:szCs w:val="24"/>
        </w:rPr>
      </w:pPr>
    </w:p>
    <w:p w14:paraId="4DA36D86" w14:textId="77777777" w:rsidR="0039534A" w:rsidRPr="0039534A" w:rsidRDefault="0039534A" w:rsidP="0039534A">
      <w:pPr>
        <w:pBdr>
          <w:bottom w:val="single" w:sz="12" w:space="1" w:color="auto"/>
        </w:pBdr>
        <w:autoSpaceDE w:val="0"/>
        <w:autoSpaceDN w:val="0"/>
        <w:adjustRightInd w:val="0"/>
        <w:spacing w:after="0" w:line="240" w:lineRule="auto"/>
        <w:rPr>
          <w:rFonts w:ascii="Times New Roman" w:hAnsi="Times New Roman" w:cs="Times New Roman"/>
          <w:sz w:val="24"/>
          <w:szCs w:val="24"/>
        </w:rPr>
      </w:pPr>
      <w:r w:rsidRPr="0039534A">
        <w:rPr>
          <w:rFonts w:ascii="Times New Roman" w:hAnsi="Times New Roman" w:cs="Times New Roman"/>
          <w:sz w:val="24"/>
          <w:szCs w:val="24"/>
        </w:rPr>
        <w:t>For our BTech project, we explored the concept of trochoidal paths as a way to improve material deposition strategies in 3D printing. Traditional tool paths often involve linear or raster movements, which can lead to sudden changes in speed and direction, potentially causing irregularities or defects in the printed part. Trochoidal paths, by contrast, create a more fluid motion, allowing for smoother transitions and less abrupt changes in velocity. This is especially beneficial when printing intricate designs or dense areas, as the constant circular movement reduces stress on the printer's extruder and minimizes the risk of clogging or overheating.</w:t>
      </w:r>
    </w:p>
    <w:p w14:paraId="11AD995B" w14:textId="77777777" w:rsidR="0039534A" w:rsidRPr="0039534A" w:rsidRDefault="0039534A" w:rsidP="0039534A">
      <w:pPr>
        <w:pBdr>
          <w:bottom w:val="single" w:sz="12" w:space="1" w:color="auto"/>
        </w:pBdr>
        <w:autoSpaceDE w:val="0"/>
        <w:autoSpaceDN w:val="0"/>
        <w:adjustRightInd w:val="0"/>
        <w:spacing w:after="0" w:line="240" w:lineRule="auto"/>
        <w:rPr>
          <w:rFonts w:ascii="Times New Roman" w:hAnsi="Times New Roman" w:cs="Times New Roman"/>
          <w:sz w:val="24"/>
          <w:szCs w:val="24"/>
        </w:rPr>
      </w:pPr>
    </w:p>
    <w:p w14:paraId="4BE0EC35" w14:textId="77777777" w:rsidR="0039534A" w:rsidRPr="0039534A" w:rsidRDefault="0039534A" w:rsidP="0039534A">
      <w:pPr>
        <w:pBdr>
          <w:bottom w:val="single" w:sz="12" w:space="1" w:color="auto"/>
        </w:pBdr>
        <w:autoSpaceDE w:val="0"/>
        <w:autoSpaceDN w:val="0"/>
        <w:adjustRightInd w:val="0"/>
        <w:spacing w:after="0" w:line="240" w:lineRule="auto"/>
        <w:rPr>
          <w:rFonts w:ascii="Times New Roman" w:hAnsi="Times New Roman" w:cs="Times New Roman"/>
          <w:sz w:val="24"/>
          <w:szCs w:val="24"/>
        </w:rPr>
      </w:pPr>
      <w:r w:rsidRPr="0039534A">
        <w:rPr>
          <w:rFonts w:ascii="Times New Roman" w:hAnsi="Times New Roman" w:cs="Times New Roman"/>
          <w:sz w:val="24"/>
          <w:szCs w:val="24"/>
        </w:rPr>
        <w:t xml:space="preserve">In the course of this project, I developed code to implement a trochoidal path for specific 3D printed regions. This path-planning algorithm calculates circular trajectories that intersect at optimal intervals to ensure even material deposition. By doing so, the trochoidal path allows </w:t>
      </w:r>
      <w:r w:rsidRPr="0039534A">
        <w:rPr>
          <w:rFonts w:ascii="Times New Roman" w:hAnsi="Times New Roman" w:cs="Times New Roman"/>
          <w:sz w:val="24"/>
          <w:szCs w:val="24"/>
        </w:rPr>
        <w:lastRenderedPageBreak/>
        <w:t>for better material flow, greater control over the extrusion process, and a reduction in print times for complex geometries. Additionally, the continuous flow inherent in trochoidal paths enhances the stability of tall or intricate prints, leading to stronger, more reliable final products.</w:t>
      </w:r>
    </w:p>
    <w:p w14:paraId="0ED29748" w14:textId="77777777" w:rsidR="0039534A" w:rsidRPr="0039534A" w:rsidRDefault="0039534A" w:rsidP="0039534A">
      <w:pPr>
        <w:pBdr>
          <w:bottom w:val="single" w:sz="12" w:space="1" w:color="auto"/>
        </w:pBdr>
        <w:autoSpaceDE w:val="0"/>
        <w:autoSpaceDN w:val="0"/>
        <w:adjustRightInd w:val="0"/>
        <w:spacing w:after="0" w:line="240" w:lineRule="auto"/>
        <w:rPr>
          <w:rFonts w:ascii="Times New Roman" w:hAnsi="Times New Roman" w:cs="Times New Roman"/>
          <w:sz w:val="24"/>
          <w:szCs w:val="24"/>
        </w:rPr>
      </w:pPr>
    </w:p>
    <w:p w14:paraId="2049DAFD" w14:textId="40025975" w:rsidR="006D58BB" w:rsidRPr="0039534A" w:rsidRDefault="0039534A" w:rsidP="0039534A">
      <w:pPr>
        <w:pBdr>
          <w:bottom w:val="single" w:sz="12" w:space="1" w:color="auto"/>
        </w:pBdr>
        <w:autoSpaceDE w:val="0"/>
        <w:autoSpaceDN w:val="0"/>
        <w:adjustRightInd w:val="0"/>
        <w:spacing w:after="0" w:line="240" w:lineRule="auto"/>
        <w:rPr>
          <w:rFonts w:ascii="Times New Roman" w:hAnsi="Times New Roman" w:cs="Times New Roman"/>
          <w:sz w:val="24"/>
          <w:szCs w:val="24"/>
        </w:rPr>
      </w:pPr>
      <w:r w:rsidRPr="0039534A">
        <w:rPr>
          <w:rFonts w:ascii="Times New Roman" w:hAnsi="Times New Roman" w:cs="Times New Roman"/>
          <w:sz w:val="24"/>
          <w:szCs w:val="24"/>
        </w:rPr>
        <w:t>This experience with trochoidal path generation has provided insights into advanced 3D printing techniques, emphasizing how strategic tool paths can significantly impact the efficiency, durability, and quality of printed components. Implementing trochoidal paths has shown promising results in our tests, setting a foundation for further exploration of optimized tool path strategies in additive manufacturing.</w:t>
      </w:r>
    </w:p>
    <w:p w14:paraId="61F7F139" w14:textId="77777777" w:rsidR="004000DC" w:rsidRDefault="004000DC"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70D3C16" w14:textId="77777777" w:rsidR="001B7C80" w:rsidRDefault="001B7C80"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C9C377C" w14:textId="77777777" w:rsidR="001B7C80" w:rsidRDefault="001B7C80"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41BDC0C" w14:textId="77777777" w:rsidR="001B7C80" w:rsidRDefault="001B7C80"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6F8FEC1" w14:textId="77777777" w:rsidR="00236F71" w:rsidRDefault="00236F71"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327582F"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29C7480"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2062430C"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04C8EDA"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975FCEE"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2FA281D2"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2985A0B1"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1181D58"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FFDE21E"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81C85E3"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26020805"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2080A51"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7259CF7"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D89D51D"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49453E0"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27A101DC"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D83B3FB"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2DFCCC8"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62FD8A9"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74C103F"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4501D09"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5241AF8"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AE5D6B5"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21A310C"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8BC9234"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8C70BD5"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F6742B4"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FD50E55"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F83307B"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3D25084"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036EBC8"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4827853"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C1D9DF7"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9A3F944"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6DA5A4D"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5C358A2"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212C41EF" w14:textId="77777777" w:rsidR="0078382A"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9483365" w14:textId="77777777" w:rsidR="0078382A" w:rsidRPr="001B7C80" w:rsidRDefault="0078382A" w:rsidP="006970E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98ED1C8" w14:textId="7932DAC2" w:rsidR="006970E2" w:rsidRPr="006D27D2" w:rsidRDefault="006970E2" w:rsidP="006970E2">
      <w:pPr>
        <w:autoSpaceDE w:val="0"/>
        <w:autoSpaceDN w:val="0"/>
        <w:adjustRightInd w:val="0"/>
        <w:spacing w:after="0" w:line="240" w:lineRule="auto"/>
        <w:jc w:val="right"/>
        <w:rPr>
          <w:rFonts w:ascii="Britannic Bold" w:hAnsi="Britannic Bold" w:cs="Times-Roman"/>
          <w:color w:val="215E99" w:themeColor="text2" w:themeTint="BF"/>
          <w:sz w:val="72"/>
          <w:szCs w:val="72"/>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68480" behindDoc="0" locked="0" layoutInCell="1" allowOverlap="1" wp14:anchorId="797A6D9C" wp14:editId="68CBF59A">
                <wp:simplePos x="0" y="0"/>
                <wp:positionH relativeFrom="column">
                  <wp:posOffset>0</wp:posOffset>
                </wp:positionH>
                <wp:positionV relativeFrom="paragraph">
                  <wp:posOffset>662305</wp:posOffset>
                </wp:positionV>
                <wp:extent cx="5695950" cy="0"/>
                <wp:effectExtent l="0" t="19050" r="19050" b="19050"/>
                <wp:wrapNone/>
                <wp:docPr id="766412928" name="Straight Connector 766412928"/>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1C49B" id="Straight Connector 76641292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52.15pt" to="448.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" strokecolor="black [3200]" strokeweight="3pt">
                <v:stroke joinstyle="miter"/>
              </v:line>
            </w:pict>
          </mc:Fallback>
        </mc:AlternateContent>
      </w:r>
      <w:r w:rsidRPr="006D27D2">
        <w:rPr>
          <w:rFonts w:ascii="Britannic Bold" w:hAnsi="Britannic Bold" w:cs="Times-Roman"/>
          <w:color w:val="215E99" w:themeColor="text2" w:themeTint="BF"/>
          <w:sz w:val="72"/>
          <w:szCs w:val="72"/>
        </w:rPr>
        <w:t xml:space="preserve">CHAPTER </w:t>
      </w:r>
      <w:r w:rsidRPr="006D27D2">
        <w:rPr>
          <w:rFonts w:ascii="Britannic Bold" w:hAnsi="Britannic Bold" w:cs="Times-Roman"/>
          <w:color w:val="215E99" w:themeColor="text2" w:themeTint="BF"/>
          <w:sz w:val="104"/>
          <w:szCs w:val="104"/>
        </w:rPr>
        <w:t>3</w:t>
      </w:r>
    </w:p>
    <w:p w14:paraId="58E39C98" w14:textId="6F08E5F5" w:rsidR="006970E2" w:rsidRPr="006D27D2" w:rsidRDefault="006970E2" w:rsidP="006970E2">
      <w:pPr>
        <w:autoSpaceDE w:val="0"/>
        <w:autoSpaceDN w:val="0"/>
        <w:adjustRightInd w:val="0"/>
        <w:spacing w:after="0" w:line="240" w:lineRule="auto"/>
        <w:rPr>
          <w:rFonts w:ascii="Times-Roman" w:hAnsi="Times-Roman" w:cs="Times-Roman"/>
          <w:color w:val="215E99" w:themeColor="text2" w:themeTint="BF"/>
          <w:sz w:val="20"/>
          <w:szCs w:val="20"/>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69504" behindDoc="0" locked="0" layoutInCell="1" allowOverlap="1" wp14:anchorId="7399FF91" wp14:editId="75EE49B8">
                <wp:simplePos x="0" y="0"/>
                <wp:positionH relativeFrom="column">
                  <wp:posOffset>0</wp:posOffset>
                </wp:positionH>
                <wp:positionV relativeFrom="paragraph">
                  <wp:posOffset>37465</wp:posOffset>
                </wp:positionV>
                <wp:extent cx="5695950" cy="0"/>
                <wp:effectExtent l="0" t="19050" r="19050" b="19050"/>
                <wp:wrapNone/>
                <wp:docPr id="185152169" name="Straight Connector 185152169"/>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614CA6" id="Straight Connector 18515216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2.95pt" to="44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" strokecolor="black [3200]" strokeweight="3pt">
                <v:stroke joinstyle="miter"/>
              </v:line>
            </w:pict>
          </mc:Fallback>
        </mc:AlternateContent>
      </w:r>
    </w:p>
    <w:p w14:paraId="2EFB4B09" w14:textId="2E6A1DF4" w:rsidR="006970E2" w:rsidRPr="00A97534" w:rsidRDefault="00844723" w:rsidP="000641AB">
      <w:pPr>
        <w:pStyle w:val="Heading1"/>
        <w:spacing w:before="0"/>
        <w:jc w:val="right"/>
        <w:rPr>
          <w:b/>
          <w:bCs/>
          <w:color w:val="215E99" w:themeColor="text2" w:themeTint="BF"/>
          <w:sz w:val="72"/>
          <w:szCs w:val="72"/>
        </w:rPr>
      </w:pPr>
      <w:bookmarkStart w:id="26" w:name="_Toc182236281"/>
      <w:r w:rsidRPr="00A97534">
        <w:rPr>
          <w:b/>
          <w:bCs/>
          <w:color w:val="215E99" w:themeColor="text2" w:themeTint="BF"/>
          <w:sz w:val="72"/>
          <w:szCs w:val="72"/>
        </w:rPr>
        <w:t>3</w:t>
      </w:r>
      <w:r w:rsidR="00A51560">
        <w:rPr>
          <w:b/>
          <w:bCs/>
          <w:color w:val="215E99" w:themeColor="text2" w:themeTint="BF"/>
          <w:sz w:val="72"/>
          <w:szCs w:val="72"/>
        </w:rPr>
        <w:t>.</w:t>
      </w:r>
      <w:r w:rsidRPr="00A97534">
        <w:rPr>
          <w:b/>
          <w:bCs/>
          <w:color w:val="215E99" w:themeColor="text2" w:themeTint="BF"/>
          <w:sz w:val="72"/>
          <w:szCs w:val="72"/>
        </w:rPr>
        <w:t xml:space="preserve"> </w:t>
      </w:r>
      <w:r w:rsidR="006970E2" w:rsidRPr="00A97534">
        <w:rPr>
          <w:b/>
          <w:bCs/>
          <w:color w:val="215E99" w:themeColor="text2" w:themeTint="BF"/>
          <w:sz w:val="72"/>
          <w:szCs w:val="72"/>
        </w:rPr>
        <w:t>Literature Review</w:t>
      </w:r>
      <w:bookmarkEnd w:id="26"/>
    </w:p>
    <w:p w14:paraId="376E9B2A" w14:textId="77777777" w:rsidR="00103151" w:rsidRDefault="00103151" w:rsidP="0009180D">
      <w:pPr>
        <w:rPr>
          <w:rFonts w:ascii="Times New Roman" w:hAnsi="Times New Roman" w:cs="Times New Roman"/>
          <w:b/>
          <w:sz w:val="32"/>
          <w:szCs w:val="32"/>
          <w:lang w:val="en-US"/>
        </w:rPr>
      </w:pPr>
    </w:p>
    <w:p w14:paraId="02B3028E" w14:textId="7525BD92" w:rsidR="005300F1" w:rsidRPr="00A97534" w:rsidRDefault="00016CA7" w:rsidP="00844723">
      <w:pPr>
        <w:pStyle w:val="Heading2"/>
        <w:rPr>
          <w:b/>
          <w:bCs/>
          <w:color w:val="215E99" w:themeColor="text2" w:themeTint="BF"/>
          <w:lang w:val="en-US"/>
        </w:rPr>
      </w:pPr>
      <w:bookmarkStart w:id="27" w:name="_Toc182236282"/>
      <w:r w:rsidRPr="00A97534">
        <w:rPr>
          <w:b/>
          <w:bCs/>
          <w:color w:val="215E99" w:themeColor="text2" w:themeTint="BF"/>
          <w:lang w:val="en-US"/>
        </w:rPr>
        <w:t>3.1 Evolution</w:t>
      </w:r>
      <w:r w:rsidR="00103151" w:rsidRPr="00A97534">
        <w:rPr>
          <w:b/>
          <w:bCs/>
          <w:color w:val="215E99" w:themeColor="text2" w:themeTint="BF"/>
          <w:lang w:val="en-US"/>
        </w:rPr>
        <w:t xml:space="preserve"> of Collaborative Robotics in Manufacturing</w:t>
      </w:r>
      <w:bookmarkEnd w:id="27"/>
    </w:p>
    <w:p w14:paraId="7EAE53E6" w14:textId="77777777" w:rsidR="00103151" w:rsidRPr="004000DC" w:rsidRDefault="00103151" w:rsidP="00103151">
      <w:pPr>
        <w:rPr>
          <w:rFonts w:ascii="Times New Roman" w:hAnsi="Times New Roman" w:cs="Times New Roman"/>
          <w:bCs/>
          <w:sz w:val="24"/>
          <w:szCs w:val="24"/>
          <w:lang w:val="en-US"/>
        </w:rPr>
      </w:pPr>
      <w:r w:rsidRPr="004000DC">
        <w:rPr>
          <w:rFonts w:ascii="Times New Roman" w:hAnsi="Times New Roman" w:cs="Times New Roman"/>
          <w:bCs/>
          <w:sz w:val="24"/>
          <w:szCs w:val="24"/>
          <w:lang w:val="en-US"/>
        </w:rPr>
        <w:t>The evolution of robotics in manufacturing represents a fascinating journey, marked by significant milestones and transformative advancements, particularly with the paradigm shift towards collaborative robotics.</w:t>
      </w:r>
    </w:p>
    <w:p w14:paraId="00D5977E" w14:textId="77777777" w:rsidR="00103151" w:rsidRPr="004000DC" w:rsidRDefault="00103151" w:rsidP="00103151">
      <w:pPr>
        <w:rPr>
          <w:rFonts w:ascii="Times New Roman" w:hAnsi="Times New Roman" w:cs="Times New Roman"/>
          <w:b/>
          <w:sz w:val="24"/>
          <w:szCs w:val="24"/>
          <w:lang w:val="en-US"/>
        </w:rPr>
      </w:pPr>
      <w:r w:rsidRPr="004000DC">
        <w:rPr>
          <w:rFonts w:ascii="Times New Roman" w:hAnsi="Times New Roman" w:cs="Times New Roman"/>
          <w:b/>
          <w:sz w:val="24"/>
          <w:szCs w:val="24"/>
          <w:lang w:val="en-US"/>
        </w:rPr>
        <w:t>Early Robotics in Manufacturing:</w:t>
      </w:r>
    </w:p>
    <w:p w14:paraId="1D2176D8" w14:textId="77777777" w:rsidR="00103151" w:rsidRPr="004000DC" w:rsidRDefault="00103151" w:rsidP="00103151">
      <w:pPr>
        <w:rPr>
          <w:rFonts w:ascii="Times New Roman" w:hAnsi="Times New Roman" w:cs="Times New Roman"/>
          <w:bCs/>
          <w:sz w:val="24"/>
          <w:szCs w:val="24"/>
          <w:lang w:val="en-US"/>
        </w:rPr>
      </w:pPr>
      <w:r w:rsidRPr="004000DC">
        <w:rPr>
          <w:rFonts w:ascii="Times New Roman" w:hAnsi="Times New Roman" w:cs="Times New Roman"/>
          <w:bCs/>
          <w:sz w:val="24"/>
          <w:szCs w:val="24"/>
          <w:lang w:val="en-US"/>
        </w:rPr>
        <w:t>The inception of robotics in manufacturing can be traced back to the mid-20th century. Industrial robots were initially introduced for repetitive, high-precision tasks in automotive assembly lines. Unimate, developed by George Devol and Joseph Engelberger in the early 1960s, became the first digitally operated and programmable robot, revolutionizing the manufacturing landscape.</w:t>
      </w:r>
    </w:p>
    <w:p w14:paraId="27D90D8B" w14:textId="77777777" w:rsidR="00103151" w:rsidRPr="004000DC" w:rsidRDefault="00103151" w:rsidP="00103151">
      <w:pPr>
        <w:rPr>
          <w:rFonts w:ascii="Times New Roman" w:hAnsi="Times New Roman" w:cs="Times New Roman"/>
          <w:b/>
          <w:sz w:val="24"/>
          <w:szCs w:val="24"/>
          <w:lang w:val="en-US"/>
        </w:rPr>
      </w:pPr>
      <w:r w:rsidRPr="004000DC">
        <w:rPr>
          <w:rFonts w:ascii="Times New Roman" w:hAnsi="Times New Roman" w:cs="Times New Roman"/>
          <w:b/>
          <w:sz w:val="24"/>
          <w:szCs w:val="24"/>
          <w:lang w:val="en-US"/>
        </w:rPr>
        <w:t>Shift Towards Collaborative Robotics:</w:t>
      </w:r>
    </w:p>
    <w:p w14:paraId="1CFD46EB" w14:textId="4CE96101" w:rsidR="00103151" w:rsidRDefault="00103151" w:rsidP="00103151">
      <w:pPr>
        <w:rPr>
          <w:rFonts w:ascii="Times New Roman" w:hAnsi="Times New Roman" w:cs="Times New Roman"/>
          <w:bCs/>
          <w:sz w:val="24"/>
          <w:szCs w:val="24"/>
          <w:lang w:val="en-US"/>
        </w:rPr>
      </w:pPr>
      <w:r w:rsidRPr="004000DC">
        <w:rPr>
          <w:rFonts w:ascii="Times New Roman" w:hAnsi="Times New Roman" w:cs="Times New Roman"/>
          <w:bCs/>
          <w:sz w:val="24"/>
          <w:szCs w:val="24"/>
          <w:lang w:val="en-US"/>
        </w:rPr>
        <w:t>The significant shift towards collaborative robotics began in the early 21st century. This transition was fueled by advancements in sensor technology, artificial intelligence, and the need for more flexible and adaptive manufacturing systems.</w:t>
      </w:r>
    </w:p>
    <w:p w14:paraId="7F9C5913" w14:textId="35C8354F" w:rsidR="007949D6" w:rsidRPr="00A97534" w:rsidRDefault="00722CC8" w:rsidP="00844723">
      <w:pPr>
        <w:pStyle w:val="Heading2"/>
        <w:rPr>
          <w:b/>
          <w:bCs/>
          <w:color w:val="215E99" w:themeColor="text2" w:themeTint="BF"/>
          <w:lang w:val="en-US"/>
        </w:rPr>
      </w:pPr>
      <w:bookmarkStart w:id="28" w:name="_Toc182236283"/>
      <w:r w:rsidRPr="00A97534">
        <w:rPr>
          <w:b/>
          <w:bCs/>
          <w:color w:val="215E99" w:themeColor="text2" w:themeTint="BF"/>
          <w:lang w:val="en-US"/>
        </w:rPr>
        <w:t>3.2 Current State of 3D Printing Technology</w:t>
      </w:r>
      <w:bookmarkEnd w:id="28"/>
    </w:p>
    <w:p w14:paraId="366B557F" w14:textId="28E1F5B8" w:rsidR="00722CC8" w:rsidRDefault="00722CC8" w:rsidP="00722CC8">
      <w:pPr>
        <w:rPr>
          <w:rFonts w:ascii="Times New Roman" w:hAnsi="Times New Roman" w:cs="Times New Roman"/>
          <w:bCs/>
          <w:sz w:val="24"/>
          <w:szCs w:val="24"/>
          <w:lang w:val="en-US"/>
        </w:rPr>
      </w:pPr>
      <w:r w:rsidRPr="007949D6">
        <w:rPr>
          <w:rFonts w:ascii="Times New Roman" w:hAnsi="Times New Roman" w:cs="Times New Roman"/>
          <w:bCs/>
          <w:sz w:val="24"/>
          <w:szCs w:val="24"/>
          <w:lang w:val="en-US"/>
        </w:rPr>
        <w:t>The current landscape of 3D printing, also known as additive manufacturing, is both diverse and dynamic, with a range of applications, materials, and significant impacts across various industries.</w:t>
      </w:r>
    </w:p>
    <w:p w14:paraId="7D6688DF" w14:textId="77777777" w:rsidR="00016CA7" w:rsidRPr="007949D6" w:rsidRDefault="00016CA7" w:rsidP="00722CC8">
      <w:pPr>
        <w:rPr>
          <w:rFonts w:ascii="Times New Roman" w:hAnsi="Times New Roman" w:cs="Times New Roman"/>
          <w:b/>
          <w:sz w:val="24"/>
          <w:szCs w:val="24"/>
          <w:lang w:val="en-US"/>
        </w:rPr>
      </w:pPr>
    </w:p>
    <w:p w14:paraId="09060B1A" w14:textId="77777777" w:rsidR="007949D6" w:rsidRDefault="007949D6" w:rsidP="00722CC8">
      <w:pPr>
        <w:rPr>
          <w:rFonts w:ascii="Times New Roman" w:hAnsi="Times New Roman" w:cs="Times New Roman"/>
          <w:bCs/>
          <w:sz w:val="24"/>
          <w:szCs w:val="24"/>
          <w:lang w:val="en-US"/>
        </w:rPr>
      </w:pPr>
    </w:p>
    <w:p w14:paraId="4EBBBF9A" w14:textId="68B1D35A" w:rsidR="00722CC8" w:rsidRPr="007949D6" w:rsidRDefault="00722CC8" w:rsidP="00722CC8">
      <w:pPr>
        <w:rPr>
          <w:rFonts w:ascii="Times New Roman" w:hAnsi="Times New Roman" w:cs="Times New Roman"/>
          <w:b/>
          <w:sz w:val="24"/>
          <w:szCs w:val="24"/>
          <w:lang w:val="en-US"/>
        </w:rPr>
      </w:pPr>
      <w:r w:rsidRPr="007949D6">
        <w:rPr>
          <w:rFonts w:ascii="Times New Roman" w:hAnsi="Times New Roman" w:cs="Times New Roman"/>
          <w:b/>
          <w:sz w:val="24"/>
          <w:szCs w:val="24"/>
          <w:lang w:val="en-US"/>
        </w:rPr>
        <w:lastRenderedPageBreak/>
        <w:t>Prototyping and Product Development:</w:t>
      </w:r>
    </w:p>
    <w:p w14:paraId="13B26851" w14:textId="77777777" w:rsidR="00722CC8" w:rsidRPr="007949D6" w:rsidRDefault="00722CC8" w:rsidP="00722CC8">
      <w:pPr>
        <w:rPr>
          <w:rFonts w:ascii="Times New Roman" w:hAnsi="Times New Roman" w:cs="Times New Roman"/>
          <w:bCs/>
          <w:sz w:val="24"/>
          <w:szCs w:val="24"/>
          <w:lang w:val="en-US"/>
        </w:rPr>
      </w:pPr>
      <w:r w:rsidRPr="007949D6">
        <w:rPr>
          <w:rFonts w:ascii="Times New Roman" w:hAnsi="Times New Roman" w:cs="Times New Roman"/>
          <w:bCs/>
          <w:sz w:val="24"/>
          <w:szCs w:val="24"/>
          <w:lang w:val="en-US"/>
        </w:rPr>
        <w:t>3D printing is extensively used in the rapid prototyping of new designs and product concepts across industries like automotive, aerospace, and consumer goods. It allows for quick iterations and testing of designs.</w:t>
      </w:r>
    </w:p>
    <w:p w14:paraId="3E589815" w14:textId="77777777" w:rsidR="00722CC8" w:rsidRPr="007949D6" w:rsidRDefault="00722CC8" w:rsidP="00722CC8">
      <w:pPr>
        <w:rPr>
          <w:rFonts w:ascii="Times New Roman" w:hAnsi="Times New Roman" w:cs="Times New Roman"/>
          <w:b/>
          <w:sz w:val="24"/>
          <w:szCs w:val="24"/>
          <w:lang w:val="en-US"/>
        </w:rPr>
      </w:pPr>
      <w:r w:rsidRPr="007949D6">
        <w:rPr>
          <w:rFonts w:ascii="Times New Roman" w:hAnsi="Times New Roman" w:cs="Times New Roman"/>
          <w:b/>
          <w:sz w:val="24"/>
          <w:szCs w:val="24"/>
          <w:lang w:val="en-US"/>
        </w:rPr>
        <w:t>Customized Manufacturing:</w:t>
      </w:r>
    </w:p>
    <w:p w14:paraId="6278AC21" w14:textId="67CF415B" w:rsidR="00722CC8" w:rsidRPr="007949D6" w:rsidRDefault="00722CC8" w:rsidP="00722CC8">
      <w:pPr>
        <w:rPr>
          <w:rFonts w:ascii="Times New Roman" w:hAnsi="Times New Roman" w:cs="Times New Roman"/>
          <w:bCs/>
          <w:sz w:val="24"/>
          <w:szCs w:val="24"/>
          <w:lang w:val="en-US"/>
        </w:rPr>
      </w:pPr>
      <w:r w:rsidRPr="007949D6">
        <w:rPr>
          <w:rFonts w:ascii="Times New Roman" w:hAnsi="Times New Roman" w:cs="Times New Roman"/>
          <w:bCs/>
          <w:sz w:val="24"/>
          <w:szCs w:val="24"/>
          <w:lang w:val="en-US"/>
        </w:rPr>
        <w:t>It enables the creation of customized, one-of-a-kind products, from personalized medical devices and dental implants to bespoke fashion and consumer goods.</w:t>
      </w:r>
    </w:p>
    <w:p w14:paraId="46618438" w14:textId="77777777" w:rsidR="005B7187" w:rsidRDefault="005B7187" w:rsidP="00722CC8">
      <w:pPr>
        <w:rPr>
          <w:rFonts w:ascii="Times New Roman" w:hAnsi="Times New Roman" w:cs="Times New Roman"/>
          <w:bCs/>
          <w:sz w:val="28"/>
          <w:szCs w:val="28"/>
          <w:lang w:val="en-US"/>
        </w:rPr>
      </w:pPr>
    </w:p>
    <w:p w14:paraId="4A59521D" w14:textId="2FDFC013" w:rsidR="005B7187" w:rsidRPr="00A97534" w:rsidRDefault="005B7187" w:rsidP="00844723">
      <w:pPr>
        <w:pStyle w:val="Heading2"/>
        <w:rPr>
          <w:b/>
          <w:bCs/>
          <w:color w:val="215E99" w:themeColor="text2" w:themeTint="BF"/>
          <w:lang w:val="en-US"/>
        </w:rPr>
      </w:pPr>
      <w:bookmarkStart w:id="29" w:name="_Toc182236284"/>
      <w:r w:rsidRPr="00A97534">
        <w:rPr>
          <w:b/>
          <w:bCs/>
          <w:color w:val="215E99" w:themeColor="text2" w:themeTint="BF"/>
          <w:lang w:val="en-US"/>
        </w:rPr>
        <w:t>3.3 Collaborative Robotics in 3D Printing</w:t>
      </w:r>
      <w:bookmarkEnd w:id="29"/>
    </w:p>
    <w:p w14:paraId="32D28758" w14:textId="77777777" w:rsidR="005B7187" w:rsidRPr="007949D6" w:rsidRDefault="005B7187" w:rsidP="005B7187">
      <w:pPr>
        <w:rPr>
          <w:rFonts w:ascii="Times New Roman" w:hAnsi="Times New Roman" w:cs="Times New Roman"/>
          <w:bCs/>
          <w:sz w:val="24"/>
          <w:szCs w:val="24"/>
          <w:lang w:val="en-US"/>
        </w:rPr>
      </w:pPr>
      <w:r w:rsidRPr="007949D6">
        <w:rPr>
          <w:rFonts w:ascii="Times New Roman" w:hAnsi="Times New Roman" w:cs="Times New Roman"/>
          <w:bCs/>
          <w:sz w:val="24"/>
          <w:szCs w:val="24"/>
          <w:lang w:val="en-US"/>
        </w:rPr>
        <w:t>The integration of collaborative robots (cobots) in 3D printing processes has introduced several advancements in manufacturing and design.</w:t>
      </w:r>
    </w:p>
    <w:p w14:paraId="519F199A" w14:textId="77777777" w:rsidR="005B7187" w:rsidRPr="0030052F" w:rsidRDefault="005B7187" w:rsidP="005B7187">
      <w:pPr>
        <w:rPr>
          <w:rFonts w:ascii="Times New Roman" w:hAnsi="Times New Roman" w:cs="Times New Roman"/>
          <w:b/>
          <w:sz w:val="28"/>
          <w:szCs w:val="28"/>
          <w:lang w:val="en-US"/>
        </w:rPr>
      </w:pPr>
      <w:r w:rsidRPr="007949D6">
        <w:rPr>
          <w:rFonts w:ascii="Times New Roman" w:hAnsi="Times New Roman" w:cs="Times New Roman"/>
          <w:b/>
          <w:sz w:val="24"/>
          <w:szCs w:val="24"/>
          <w:lang w:val="en-US"/>
        </w:rPr>
        <w:t>Enhanced Precision and Flexibility:</w:t>
      </w:r>
    </w:p>
    <w:p w14:paraId="5FA61298" w14:textId="77777777" w:rsidR="005B7187" w:rsidRPr="007949D6" w:rsidRDefault="005B7187" w:rsidP="005B7187">
      <w:pPr>
        <w:rPr>
          <w:rFonts w:ascii="Times New Roman" w:hAnsi="Times New Roman" w:cs="Times New Roman"/>
          <w:bCs/>
          <w:sz w:val="24"/>
          <w:szCs w:val="24"/>
          <w:lang w:val="en-US"/>
        </w:rPr>
      </w:pPr>
      <w:r w:rsidRPr="007949D6">
        <w:rPr>
          <w:rFonts w:ascii="Times New Roman" w:hAnsi="Times New Roman" w:cs="Times New Roman"/>
          <w:bCs/>
          <w:sz w:val="24"/>
          <w:szCs w:val="24"/>
          <w:lang w:val="en-US"/>
        </w:rPr>
        <w:t>These robots can precisely control the deposition of materials, leading to improved accuracy and consistency in the final printed objects. Their flexibility allows for intricate designs and the creation of complex geometries that might be challenging for traditional manufacturing methods.</w:t>
      </w:r>
    </w:p>
    <w:p w14:paraId="01242F68" w14:textId="77777777" w:rsidR="005B7187" w:rsidRPr="007949D6" w:rsidRDefault="005B7187" w:rsidP="005B7187">
      <w:pPr>
        <w:rPr>
          <w:rFonts w:ascii="Times New Roman" w:hAnsi="Times New Roman" w:cs="Times New Roman"/>
          <w:b/>
          <w:sz w:val="24"/>
          <w:szCs w:val="24"/>
          <w:lang w:val="en-US"/>
        </w:rPr>
      </w:pPr>
      <w:r w:rsidRPr="007949D6">
        <w:rPr>
          <w:rFonts w:ascii="Times New Roman" w:hAnsi="Times New Roman" w:cs="Times New Roman"/>
          <w:b/>
          <w:sz w:val="24"/>
          <w:szCs w:val="24"/>
          <w:lang w:val="en-US"/>
        </w:rPr>
        <w:t>In-Situ Finishing and Post-Processing:</w:t>
      </w:r>
    </w:p>
    <w:p w14:paraId="22C49E40" w14:textId="10DFE01D" w:rsidR="005B7187" w:rsidRPr="007949D6" w:rsidRDefault="005B7187" w:rsidP="005B7187">
      <w:pPr>
        <w:rPr>
          <w:rFonts w:ascii="Times New Roman" w:hAnsi="Times New Roman" w:cs="Times New Roman"/>
          <w:bCs/>
          <w:sz w:val="24"/>
          <w:szCs w:val="24"/>
          <w:lang w:val="en-US"/>
        </w:rPr>
      </w:pPr>
      <w:r w:rsidRPr="007949D6">
        <w:rPr>
          <w:rFonts w:ascii="Times New Roman" w:hAnsi="Times New Roman" w:cs="Times New Roman"/>
          <w:bCs/>
          <w:sz w:val="24"/>
          <w:szCs w:val="24"/>
          <w:lang w:val="en-US"/>
        </w:rPr>
        <w:t>Another advancement involves the integration of post-processing capabilities within the printing process itself. Collaborative robots can perform in-situ finishing tasks, such as polishing, sanding, or painting, immediately after printing, reducing the need for manual intervention and speeding up the overall production time.</w:t>
      </w:r>
    </w:p>
    <w:p w14:paraId="1CB8CDE7" w14:textId="77777777" w:rsidR="005B7187" w:rsidRPr="005B7187" w:rsidRDefault="005B7187" w:rsidP="005B7187">
      <w:pPr>
        <w:rPr>
          <w:rFonts w:ascii="Times New Roman" w:hAnsi="Times New Roman" w:cs="Times New Roman"/>
          <w:sz w:val="28"/>
          <w:szCs w:val="28"/>
          <w:lang w:val="en-US"/>
        </w:rPr>
      </w:pPr>
    </w:p>
    <w:p w14:paraId="72BE3F99" w14:textId="77777777" w:rsidR="005B7187" w:rsidRPr="005B7187" w:rsidRDefault="005B7187" w:rsidP="005B7187">
      <w:pPr>
        <w:rPr>
          <w:rFonts w:ascii="Times New Roman" w:hAnsi="Times New Roman" w:cs="Times New Roman"/>
          <w:sz w:val="28"/>
          <w:szCs w:val="28"/>
          <w:lang w:val="en-US"/>
        </w:rPr>
      </w:pPr>
    </w:p>
    <w:p w14:paraId="59C6FB13" w14:textId="77777777" w:rsidR="005B7187" w:rsidRDefault="005B7187" w:rsidP="005B7187">
      <w:pPr>
        <w:rPr>
          <w:rFonts w:ascii="Times New Roman" w:hAnsi="Times New Roman" w:cs="Times New Roman"/>
          <w:bCs/>
          <w:sz w:val="28"/>
          <w:szCs w:val="28"/>
          <w:lang w:val="en-US"/>
        </w:rPr>
      </w:pPr>
    </w:p>
    <w:p w14:paraId="705F8A56" w14:textId="1C4AF63D" w:rsidR="005B7187" w:rsidRDefault="005B7187" w:rsidP="005B7187">
      <w:pPr>
        <w:tabs>
          <w:tab w:val="left" w:pos="5195"/>
        </w:tabs>
        <w:rPr>
          <w:rFonts w:ascii="Times New Roman" w:hAnsi="Times New Roman" w:cs="Times New Roman"/>
          <w:sz w:val="28"/>
          <w:szCs w:val="28"/>
          <w:lang w:val="en-US"/>
        </w:rPr>
      </w:pPr>
      <w:r>
        <w:rPr>
          <w:rFonts w:ascii="Times New Roman" w:hAnsi="Times New Roman" w:cs="Times New Roman"/>
          <w:sz w:val="28"/>
          <w:szCs w:val="28"/>
          <w:lang w:val="en-US"/>
        </w:rPr>
        <w:tab/>
      </w:r>
    </w:p>
    <w:p w14:paraId="64C87639" w14:textId="77777777" w:rsidR="007949D6" w:rsidRDefault="007949D6" w:rsidP="005B7187">
      <w:pPr>
        <w:pBdr>
          <w:bottom w:val="single" w:sz="12" w:space="1" w:color="auto"/>
        </w:pBdr>
        <w:autoSpaceDE w:val="0"/>
        <w:autoSpaceDN w:val="0"/>
        <w:adjustRightInd w:val="0"/>
        <w:spacing w:after="0" w:line="240" w:lineRule="auto"/>
        <w:rPr>
          <w:rFonts w:ascii="Britannic Bold" w:hAnsi="Britannic Bold" w:cs="Times-Roman"/>
          <w:color w:val="000066"/>
          <w:sz w:val="16"/>
          <w:szCs w:val="16"/>
        </w:rPr>
      </w:pPr>
    </w:p>
    <w:p w14:paraId="0982210F" w14:textId="77777777" w:rsidR="000641AB" w:rsidRDefault="000641AB" w:rsidP="005B7187">
      <w:pPr>
        <w:pBdr>
          <w:bottom w:val="single" w:sz="12" w:space="1" w:color="auto"/>
        </w:pBdr>
        <w:autoSpaceDE w:val="0"/>
        <w:autoSpaceDN w:val="0"/>
        <w:adjustRightInd w:val="0"/>
        <w:spacing w:after="0" w:line="240" w:lineRule="auto"/>
        <w:rPr>
          <w:rFonts w:ascii="Britannic Bold" w:hAnsi="Britannic Bold" w:cs="Times-Roman"/>
          <w:color w:val="000066"/>
          <w:sz w:val="16"/>
          <w:szCs w:val="16"/>
        </w:rPr>
      </w:pPr>
    </w:p>
    <w:p w14:paraId="093B41B9" w14:textId="77777777" w:rsidR="000641AB" w:rsidRDefault="000641AB" w:rsidP="005B7187">
      <w:pPr>
        <w:pBdr>
          <w:bottom w:val="single" w:sz="12" w:space="1" w:color="auto"/>
        </w:pBdr>
        <w:autoSpaceDE w:val="0"/>
        <w:autoSpaceDN w:val="0"/>
        <w:adjustRightInd w:val="0"/>
        <w:spacing w:after="0" w:line="240" w:lineRule="auto"/>
        <w:rPr>
          <w:rFonts w:ascii="Britannic Bold" w:hAnsi="Britannic Bold" w:cs="Times-Roman"/>
          <w:color w:val="000066"/>
          <w:sz w:val="16"/>
          <w:szCs w:val="16"/>
        </w:rPr>
      </w:pPr>
    </w:p>
    <w:p w14:paraId="745347E9" w14:textId="77777777" w:rsidR="000641AB" w:rsidRDefault="000641AB" w:rsidP="005B7187">
      <w:pPr>
        <w:pBdr>
          <w:bottom w:val="single" w:sz="12" w:space="1" w:color="auto"/>
        </w:pBdr>
        <w:autoSpaceDE w:val="0"/>
        <w:autoSpaceDN w:val="0"/>
        <w:adjustRightInd w:val="0"/>
        <w:spacing w:after="0" w:line="240" w:lineRule="auto"/>
        <w:rPr>
          <w:rFonts w:ascii="Britannic Bold" w:hAnsi="Britannic Bold" w:cs="Times-Roman"/>
          <w:color w:val="000066"/>
          <w:sz w:val="16"/>
          <w:szCs w:val="16"/>
        </w:rPr>
      </w:pPr>
    </w:p>
    <w:p w14:paraId="6016CF0F" w14:textId="77777777" w:rsidR="000641AB" w:rsidRPr="007949D6" w:rsidRDefault="000641AB" w:rsidP="005B7187">
      <w:pPr>
        <w:pBdr>
          <w:bottom w:val="single" w:sz="12" w:space="1" w:color="auto"/>
        </w:pBdr>
        <w:autoSpaceDE w:val="0"/>
        <w:autoSpaceDN w:val="0"/>
        <w:adjustRightInd w:val="0"/>
        <w:spacing w:after="0" w:line="240" w:lineRule="auto"/>
        <w:rPr>
          <w:rFonts w:ascii="Britannic Bold" w:hAnsi="Britannic Bold" w:cs="Times-Roman"/>
          <w:color w:val="000066"/>
          <w:sz w:val="16"/>
          <w:szCs w:val="16"/>
        </w:rPr>
      </w:pPr>
    </w:p>
    <w:p w14:paraId="1C650C36" w14:textId="67C09B91" w:rsidR="005B7187" w:rsidRPr="006D27D2" w:rsidRDefault="005B7187" w:rsidP="005B7187">
      <w:pPr>
        <w:autoSpaceDE w:val="0"/>
        <w:autoSpaceDN w:val="0"/>
        <w:adjustRightInd w:val="0"/>
        <w:spacing w:after="0" w:line="240" w:lineRule="auto"/>
        <w:jc w:val="right"/>
        <w:rPr>
          <w:rFonts w:ascii="Britannic Bold" w:hAnsi="Britannic Bold" w:cs="Times-Roman"/>
          <w:color w:val="215E99" w:themeColor="text2" w:themeTint="BF"/>
          <w:sz w:val="72"/>
          <w:szCs w:val="72"/>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71552" behindDoc="0" locked="0" layoutInCell="1" allowOverlap="1" wp14:anchorId="4B87F2D5" wp14:editId="397BAFBE">
                <wp:simplePos x="0" y="0"/>
                <wp:positionH relativeFrom="column">
                  <wp:posOffset>0</wp:posOffset>
                </wp:positionH>
                <wp:positionV relativeFrom="paragraph">
                  <wp:posOffset>662305</wp:posOffset>
                </wp:positionV>
                <wp:extent cx="5695950" cy="0"/>
                <wp:effectExtent l="0" t="19050" r="19050" b="19050"/>
                <wp:wrapNone/>
                <wp:docPr id="1685715474" name="Straight Connector 1685715474"/>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A91CA9" id="Straight Connector 168571547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52.15pt" to="448.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" strokecolor="black [3200]" strokeweight="3pt">
                <v:stroke joinstyle="miter"/>
              </v:line>
            </w:pict>
          </mc:Fallback>
        </mc:AlternateContent>
      </w:r>
      <w:r w:rsidRPr="006D27D2">
        <w:rPr>
          <w:rFonts w:ascii="Britannic Bold" w:hAnsi="Britannic Bold" w:cs="Times-Roman"/>
          <w:color w:val="215E99" w:themeColor="text2" w:themeTint="BF"/>
          <w:sz w:val="72"/>
          <w:szCs w:val="72"/>
        </w:rPr>
        <w:t xml:space="preserve">CHAPTER </w:t>
      </w:r>
      <w:r w:rsidRPr="006D27D2">
        <w:rPr>
          <w:rFonts w:ascii="Britannic Bold" w:hAnsi="Britannic Bold" w:cs="Times-Roman"/>
          <w:color w:val="215E99" w:themeColor="text2" w:themeTint="BF"/>
          <w:sz w:val="104"/>
          <w:szCs w:val="104"/>
        </w:rPr>
        <w:t>4</w:t>
      </w:r>
    </w:p>
    <w:bookmarkStart w:id="30" w:name="_Toc182236285"/>
    <w:p w14:paraId="6AA15D5F" w14:textId="6BA4F07B" w:rsidR="005B7187" w:rsidRPr="00797460" w:rsidRDefault="005B7187" w:rsidP="00797460">
      <w:pPr>
        <w:pStyle w:val="Heading1"/>
        <w:jc w:val="right"/>
        <w:rPr>
          <w:b/>
          <w:bCs/>
          <w:color w:val="215E99" w:themeColor="text2" w:themeTint="BF"/>
          <w:sz w:val="72"/>
          <w:szCs w:val="72"/>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72576" behindDoc="0" locked="0" layoutInCell="1" allowOverlap="1" wp14:anchorId="5911E81C" wp14:editId="1F025D14">
                <wp:simplePos x="0" y="0"/>
                <wp:positionH relativeFrom="column">
                  <wp:posOffset>0</wp:posOffset>
                </wp:positionH>
                <wp:positionV relativeFrom="paragraph">
                  <wp:posOffset>37465</wp:posOffset>
                </wp:positionV>
                <wp:extent cx="5695950" cy="0"/>
                <wp:effectExtent l="0" t="19050" r="19050" b="19050"/>
                <wp:wrapNone/>
                <wp:docPr id="503703832" name="Straight Connector 503703832"/>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57C2FC" id="Straight Connector 50370383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2.95pt" to="44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" strokecolor="black [3200]" strokeweight="3pt">
                <v:stroke joinstyle="miter"/>
              </v:line>
            </w:pict>
          </mc:Fallback>
        </mc:AlternateContent>
      </w:r>
      <w:r w:rsidR="00797460">
        <w:rPr>
          <w:b/>
          <w:bCs/>
          <w:color w:val="215E99" w:themeColor="text2" w:themeTint="BF"/>
          <w:sz w:val="72"/>
          <w:szCs w:val="72"/>
        </w:rPr>
        <w:t xml:space="preserve">                               </w:t>
      </w:r>
      <w:r w:rsidR="00844723" w:rsidRPr="00797460">
        <w:rPr>
          <w:b/>
          <w:bCs/>
          <w:color w:val="215E99" w:themeColor="text2" w:themeTint="BF"/>
          <w:sz w:val="72"/>
          <w:szCs w:val="72"/>
        </w:rPr>
        <w:t>4</w:t>
      </w:r>
      <w:r w:rsidR="00A51560" w:rsidRPr="00797460">
        <w:rPr>
          <w:b/>
          <w:bCs/>
          <w:color w:val="215E99" w:themeColor="text2" w:themeTint="BF"/>
          <w:sz w:val="72"/>
          <w:szCs w:val="72"/>
        </w:rPr>
        <w:t>.</w:t>
      </w:r>
      <w:r w:rsidR="00797460">
        <w:rPr>
          <w:b/>
          <w:bCs/>
          <w:color w:val="215E99" w:themeColor="text2" w:themeTint="BF"/>
          <w:sz w:val="72"/>
          <w:szCs w:val="72"/>
        </w:rPr>
        <w:t xml:space="preserve"> </w:t>
      </w:r>
      <w:r w:rsidRPr="00797460">
        <w:rPr>
          <w:b/>
          <w:bCs/>
          <w:color w:val="215E99" w:themeColor="text2" w:themeTint="BF"/>
          <w:sz w:val="72"/>
          <w:szCs w:val="72"/>
        </w:rPr>
        <w:t>Methodology</w:t>
      </w:r>
      <w:bookmarkEnd w:id="30"/>
    </w:p>
    <w:p w14:paraId="0F8AC29E" w14:textId="77777777" w:rsidR="005B7187" w:rsidRPr="003850E6" w:rsidRDefault="005B7187" w:rsidP="005B7187">
      <w:pPr>
        <w:tabs>
          <w:tab w:val="left" w:pos="5195"/>
        </w:tabs>
        <w:rPr>
          <w:rFonts w:ascii="Times New Roman" w:hAnsi="Times New Roman" w:cs="Times New Roman"/>
          <w:sz w:val="32"/>
          <w:szCs w:val="32"/>
          <w:lang w:val="en-US"/>
        </w:rPr>
      </w:pPr>
    </w:p>
    <w:p w14:paraId="774F97D3" w14:textId="0F8E009C" w:rsidR="003850E6" w:rsidRPr="00A97534" w:rsidRDefault="003850E6" w:rsidP="00844723">
      <w:pPr>
        <w:pStyle w:val="Heading2"/>
        <w:rPr>
          <w:b/>
          <w:bCs/>
          <w:color w:val="215E99" w:themeColor="text2" w:themeTint="BF"/>
          <w:lang w:val="en-US"/>
        </w:rPr>
      </w:pPr>
      <w:bookmarkStart w:id="31" w:name="_Toc182236286"/>
      <w:r w:rsidRPr="00A97534">
        <w:rPr>
          <w:b/>
          <w:bCs/>
          <w:color w:val="215E99" w:themeColor="text2" w:themeTint="BF"/>
          <w:lang w:val="en-US"/>
        </w:rPr>
        <w:t>4.1</w:t>
      </w:r>
      <w:r w:rsidR="0094590C" w:rsidRPr="00A97534">
        <w:rPr>
          <w:b/>
          <w:bCs/>
          <w:color w:val="215E99" w:themeColor="text2" w:themeTint="BF"/>
          <w:lang w:val="en-US"/>
        </w:rPr>
        <w:t xml:space="preserve"> </w:t>
      </w:r>
      <w:r w:rsidRPr="00A97534">
        <w:rPr>
          <w:b/>
          <w:bCs/>
          <w:color w:val="215E99" w:themeColor="text2" w:themeTint="BF"/>
          <w:lang w:val="en-US"/>
        </w:rPr>
        <w:t>Introduction</w:t>
      </w:r>
      <w:bookmarkEnd w:id="31"/>
    </w:p>
    <w:p w14:paraId="305454F6" w14:textId="77777777" w:rsidR="003850E6" w:rsidRPr="007949D6" w:rsidRDefault="003850E6" w:rsidP="003850E6">
      <w:pPr>
        <w:tabs>
          <w:tab w:val="left" w:pos="5195"/>
        </w:tabs>
        <w:rPr>
          <w:rFonts w:ascii="Times New Roman" w:hAnsi="Times New Roman" w:cs="Times New Roman"/>
          <w:sz w:val="24"/>
          <w:szCs w:val="24"/>
          <w:lang w:val="en-US"/>
        </w:rPr>
      </w:pPr>
      <w:r w:rsidRPr="007949D6">
        <w:rPr>
          <w:rFonts w:ascii="Times New Roman" w:hAnsi="Times New Roman" w:cs="Times New Roman"/>
          <w:sz w:val="24"/>
          <w:szCs w:val="24"/>
          <w:lang w:val="en-US"/>
        </w:rPr>
        <w:t>3D printing has become a cornerstone of modern manufacturing, enabling the production of complex geometries with precision and efficiency.</w:t>
      </w:r>
    </w:p>
    <w:p w14:paraId="4C28937C" w14:textId="6D2347B5" w:rsidR="003850E6" w:rsidRPr="00FF1C0D" w:rsidRDefault="003850E6" w:rsidP="003850E6">
      <w:pPr>
        <w:tabs>
          <w:tab w:val="left" w:pos="5195"/>
        </w:tabs>
        <w:rPr>
          <w:rFonts w:ascii="Times New Roman" w:hAnsi="Times New Roman" w:cs="Times New Roman"/>
          <w:sz w:val="24"/>
          <w:szCs w:val="24"/>
          <w:lang w:val="en-US"/>
        </w:rPr>
      </w:pPr>
      <w:r w:rsidRPr="007949D6">
        <w:rPr>
          <w:rFonts w:ascii="Times New Roman" w:hAnsi="Times New Roman" w:cs="Times New Roman"/>
          <w:sz w:val="24"/>
          <w:szCs w:val="24"/>
          <w:lang w:val="en-US"/>
        </w:rPr>
        <w:t>Generating G-Code, the machine-readable language that controls 3D printers, is crucial for translating CAD designs into physical objects.</w:t>
      </w:r>
    </w:p>
    <w:p w14:paraId="3E0F4BD9" w14:textId="6D7DEC50" w:rsidR="003850E6" w:rsidRPr="00A97534" w:rsidRDefault="003850E6" w:rsidP="00844723">
      <w:pPr>
        <w:pStyle w:val="Heading2"/>
        <w:rPr>
          <w:b/>
          <w:bCs/>
          <w:color w:val="215E99" w:themeColor="text2" w:themeTint="BF"/>
          <w:lang w:val="en-US"/>
        </w:rPr>
      </w:pPr>
      <w:bookmarkStart w:id="32" w:name="_Toc182236287"/>
      <w:r w:rsidRPr="00A97534">
        <w:rPr>
          <w:b/>
          <w:bCs/>
          <w:color w:val="215E99" w:themeColor="text2" w:themeTint="BF"/>
          <w:lang w:val="en-US"/>
        </w:rPr>
        <w:t>4.2</w:t>
      </w:r>
      <w:r w:rsidR="0094590C" w:rsidRPr="00A97534">
        <w:rPr>
          <w:b/>
          <w:bCs/>
          <w:color w:val="215E99" w:themeColor="text2" w:themeTint="BF"/>
          <w:lang w:val="en-US"/>
        </w:rPr>
        <w:t xml:space="preserve"> </w:t>
      </w:r>
      <w:r w:rsidRPr="00A97534">
        <w:rPr>
          <w:b/>
          <w:bCs/>
          <w:color w:val="215E99" w:themeColor="text2" w:themeTint="BF"/>
          <w:lang w:val="en-US"/>
        </w:rPr>
        <w:t>Objectives</w:t>
      </w:r>
      <w:bookmarkEnd w:id="32"/>
    </w:p>
    <w:p w14:paraId="2F9D852B" w14:textId="7055C1A3" w:rsidR="003850E6" w:rsidRPr="007949D6" w:rsidRDefault="003850E6" w:rsidP="003850E6">
      <w:pPr>
        <w:tabs>
          <w:tab w:val="left" w:pos="5195"/>
        </w:tabs>
        <w:rPr>
          <w:rFonts w:ascii="Times New Roman" w:hAnsi="Times New Roman" w:cs="Times New Roman"/>
          <w:sz w:val="24"/>
          <w:szCs w:val="24"/>
          <w:lang w:val="en-US"/>
        </w:rPr>
      </w:pPr>
      <w:r w:rsidRPr="007949D6">
        <w:rPr>
          <w:rFonts w:ascii="Times New Roman" w:hAnsi="Times New Roman" w:cs="Times New Roman"/>
          <w:sz w:val="24"/>
          <w:szCs w:val="24"/>
          <w:lang w:val="en-US"/>
        </w:rPr>
        <w:t xml:space="preserve">To </w:t>
      </w:r>
      <w:r w:rsidR="0027712D">
        <w:rPr>
          <w:rFonts w:ascii="Times New Roman" w:hAnsi="Times New Roman" w:cs="Times New Roman"/>
          <w:sz w:val="24"/>
          <w:szCs w:val="24"/>
          <w:lang w:val="en-US"/>
        </w:rPr>
        <w:t>get</w:t>
      </w:r>
      <w:r w:rsidRPr="007949D6">
        <w:rPr>
          <w:rFonts w:ascii="Times New Roman" w:hAnsi="Times New Roman" w:cs="Times New Roman"/>
          <w:sz w:val="24"/>
          <w:szCs w:val="24"/>
          <w:lang w:val="en-US"/>
        </w:rPr>
        <w:t xml:space="preserve"> a systematic methodology for generating G-Code for 3D printing using </w:t>
      </w:r>
      <w:r w:rsidR="0027712D" w:rsidRPr="0027712D">
        <w:rPr>
          <w:rFonts w:ascii="Times New Roman" w:hAnsi="Times New Roman" w:cs="Times New Roman"/>
          <w:b/>
          <w:bCs/>
          <w:sz w:val="24"/>
          <w:szCs w:val="24"/>
          <w:lang w:val="en-US"/>
        </w:rPr>
        <w:t>Power</w:t>
      </w:r>
      <w:r w:rsidR="0027712D">
        <w:rPr>
          <w:rFonts w:ascii="Times New Roman" w:hAnsi="Times New Roman" w:cs="Times New Roman"/>
          <w:b/>
          <w:bCs/>
          <w:sz w:val="24"/>
          <w:szCs w:val="24"/>
          <w:lang w:val="en-US"/>
        </w:rPr>
        <w:t>S</w:t>
      </w:r>
      <w:r w:rsidR="0027712D" w:rsidRPr="0027712D">
        <w:rPr>
          <w:rFonts w:ascii="Times New Roman" w:hAnsi="Times New Roman" w:cs="Times New Roman"/>
          <w:b/>
          <w:bCs/>
          <w:sz w:val="24"/>
          <w:szCs w:val="24"/>
          <w:lang w:val="en-US"/>
        </w:rPr>
        <w:t>hape</w:t>
      </w:r>
      <w:r w:rsidR="0027712D">
        <w:rPr>
          <w:rFonts w:ascii="Times New Roman" w:hAnsi="Times New Roman" w:cs="Times New Roman"/>
          <w:sz w:val="24"/>
          <w:szCs w:val="24"/>
          <w:lang w:val="en-US"/>
        </w:rPr>
        <w:t xml:space="preserve">, </w:t>
      </w:r>
      <w:r w:rsidRPr="007949D6">
        <w:rPr>
          <w:rFonts w:ascii="Times New Roman" w:hAnsi="Times New Roman" w:cs="Times New Roman"/>
          <w:b/>
          <w:bCs/>
          <w:sz w:val="24"/>
          <w:szCs w:val="24"/>
          <w:lang w:val="en-US"/>
        </w:rPr>
        <w:t>PowerMill</w:t>
      </w:r>
      <w:r w:rsidR="00430EB0">
        <w:rPr>
          <w:rFonts w:ascii="Times New Roman" w:hAnsi="Times New Roman" w:cs="Times New Roman"/>
          <w:sz w:val="24"/>
          <w:szCs w:val="24"/>
          <w:lang w:val="en-US"/>
        </w:rPr>
        <w:t xml:space="preserve">, </w:t>
      </w:r>
      <w:r w:rsidR="00430EB0" w:rsidRPr="00430EB0">
        <w:rPr>
          <w:rFonts w:ascii="Times New Roman" w:hAnsi="Times New Roman" w:cs="Times New Roman"/>
          <w:b/>
          <w:bCs/>
          <w:sz w:val="24"/>
          <w:szCs w:val="24"/>
          <w:lang w:val="en-US"/>
        </w:rPr>
        <w:t>UltimakerCura</w:t>
      </w:r>
      <w:r w:rsidR="00430EB0">
        <w:rPr>
          <w:rFonts w:ascii="Times New Roman" w:hAnsi="Times New Roman" w:cs="Times New Roman"/>
          <w:sz w:val="24"/>
          <w:szCs w:val="24"/>
          <w:lang w:val="en-US"/>
        </w:rPr>
        <w:t xml:space="preserve"> and </w:t>
      </w:r>
      <w:r w:rsidR="00430EB0" w:rsidRPr="00430EB0">
        <w:rPr>
          <w:rFonts w:ascii="Times New Roman" w:hAnsi="Times New Roman" w:cs="Times New Roman"/>
          <w:b/>
          <w:bCs/>
          <w:sz w:val="24"/>
          <w:szCs w:val="24"/>
          <w:lang w:val="en-US"/>
        </w:rPr>
        <w:t>Inkscape</w:t>
      </w:r>
      <w:r w:rsidR="00430EB0">
        <w:rPr>
          <w:rFonts w:ascii="Times New Roman" w:hAnsi="Times New Roman" w:cs="Times New Roman"/>
          <w:sz w:val="24"/>
          <w:szCs w:val="24"/>
          <w:lang w:val="en-US"/>
        </w:rPr>
        <w:t xml:space="preserve"> Software</w:t>
      </w:r>
      <w:r w:rsidRPr="007949D6">
        <w:rPr>
          <w:rFonts w:ascii="Times New Roman" w:hAnsi="Times New Roman" w:cs="Times New Roman"/>
          <w:sz w:val="24"/>
          <w:szCs w:val="24"/>
          <w:lang w:val="en-US"/>
        </w:rPr>
        <w:t>.</w:t>
      </w:r>
    </w:p>
    <w:p w14:paraId="490A8263" w14:textId="77777777" w:rsidR="003850E6" w:rsidRPr="007949D6" w:rsidRDefault="003850E6" w:rsidP="003850E6">
      <w:pPr>
        <w:tabs>
          <w:tab w:val="left" w:pos="5195"/>
        </w:tabs>
        <w:rPr>
          <w:rFonts w:ascii="Times New Roman" w:hAnsi="Times New Roman" w:cs="Times New Roman"/>
          <w:sz w:val="24"/>
          <w:szCs w:val="24"/>
          <w:lang w:val="en-US"/>
        </w:rPr>
      </w:pPr>
      <w:r w:rsidRPr="007949D6">
        <w:rPr>
          <w:rFonts w:ascii="Times New Roman" w:hAnsi="Times New Roman" w:cs="Times New Roman"/>
          <w:sz w:val="24"/>
          <w:szCs w:val="24"/>
          <w:lang w:val="en-US"/>
        </w:rPr>
        <w:t>To ensure accuracy, reliability, and efficiency in the G-Code generation process.</w:t>
      </w:r>
    </w:p>
    <w:p w14:paraId="3338D98C" w14:textId="662D8D7B" w:rsidR="003850E6" w:rsidRPr="00A97534" w:rsidRDefault="003850E6" w:rsidP="00844723">
      <w:pPr>
        <w:pStyle w:val="Heading2"/>
        <w:rPr>
          <w:b/>
          <w:bCs/>
          <w:color w:val="215E99" w:themeColor="text2" w:themeTint="BF"/>
          <w:lang w:val="en-US"/>
        </w:rPr>
      </w:pPr>
      <w:bookmarkStart w:id="33" w:name="_Toc182236288"/>
      <w:r w:rsidRPr="00A97534">
        <w:rPr>
          <w:b/>
          <w:bCs/>
          <w:color w:val="215E99" w:themeColor="text2" w:themeTint="BF"/>
          <w:lang w:val="en-US"/>
        </w:rPr>
        <w:t>4.3</w:t>
      </w:r>
      <w:r w:rsidR="0094590C" w:rsidRPr="00A97534">
        <w:rPr>
          <w:b/>
          <w:bCs/>
          <w:color w:val="215E99" w:themeColor="text2" w:themeTint="BF"/>
          <w:lang w:val="en-US"/>
        </w:rPr>
        <w:t xml:space="preserve"> </w:t>
      </w:r>
      <w:r w:rsidR="00C02AF0">
        <w:rPr>
          <w:b/>
          <w:bCs/>
          <w:color w:val="215E99" w:themeColor="text2" w:themeTint="BF"/>
          <w:lang w:val="en-US"/>
        </w:rPr>
        <w:t xml:space="preserve">Used </w:t>
      </w:r>
      <w:r w:rsidRPr="00A97534">
        <w:rPr>
          <w:b/>
          <w:bCs/>
          <w:color w:val="215E99" w:themeColor="text2" w:themeTint="BF"/>
          <w:lang w:val="en-US"/>
        </w:rPr>
        <w:t>Software Overview</w:t>
      </w:r>
      <w:bookmarkEnd w:id="33"/>
    </w:p>
    <w:p w14:paraId="0F237358" w14:textId="64EF58ED" w:rsidR="003850E6" w:rsidRPr="007949D6" w:rsidRDefault="003850E6" w:rsidP="003850E6">
      <w:pPr>
        <w:tabs>
          <w:tab w:val="left" w:pos="5195"/>
        </w:tabs>
        <w:rPr>
          <w:rFonts w:ascii="Times New Roman" w:hAnsi="Times New Roman" w:cs="Times New Roman"/>
          <w:sz w:val="24"/>
          <w:szCs w:val="24"/>
          <w:lang w:val="en-US"/>
        </w:rPr>
      </w:pPr>
      <w:r w:rsidRPr="007949D6">
        <w:rPr>
          <w:rFonts w:ascii="Times New Roman" w:hAnsi="Times New Roman" w:cs="Times New Roman"/>
          <w:b/>
          <w:bCs/>
          <w:sz w:val="24"/>
          <w:szCs w:val="24"/>
          <w:lang w:val="en-US"/>
        </w:rPr>
        <w:t>PowerShape:</w:t>
      </w:r>
      <w:r w:rsidRPr="007949D6">
        <w:rPr>
          <w:rFonts w:ascii="Times New Roman" w:hAnsi="Times New Roman" w:cs="Times New Roman"/>
          <w:sz w:val="24"/>
          <w:szCs w:val="24"/>
          <w:lang w:val="en-US"/>
        </w:rPr>
        <w:t xml:space="preserve"> Renowned for its robust surface modeling capabilities, PowerShape is well-suited for creating intricate 3D designs.</w:t>
      </w:r>
    </w:p>
    <w:p w14:paraId="5E0CC09F" w14:textId="4D336380" w:rsidR="003850E6" w:rsidRDefault="003850E6" w:rsidP="003850E6">
      <w:pPr>
        <w:tabs>
          <w:tab w:val="left" w:pos="5195"/>
        </w:tabs>
        <w:rPr>
          <w:rFonts w:ascii="Times New Roman" w:hAnsi="Times New Roman" w:cs="Times New Roman"/>
          <w:sz w:val="24"/>
          <w:szCs w:val="24"/>
          <w:lang w:val="en-US"/>
        </w:rPr>
      </w:pPr>
      <w:r w:rsidRPr="007949D6">
        <w:rPr>
          <w:rFonts w:ascii="Times New Roman" w:hAnsi="Times New Roman" w:cs="Times New Roman"/>
          <w:b/>
          <w:bCs/>
          <w:sz w:val="24"/>
          <w:szCs w:val="24"/>
          <w:lang w:val="en-US"/>
        </w:rPr>
        <w:t>PowerMill:</w:t>
      </w:r>
      <w:r w:rsidRPr="007949D6">
        <w:rPr>
          <w:rFonts w:ascii="Times New Roman" w:hAnsi="Times New Roman" w:cs="Times New Roman"/>
          <w:sz w:val="24"/>
          <w:szCs w:val="24"/>
          <w:lang w:val="en-US"/>
        </w:rPr>
        <w:t xml:space="preserve">  A CAM software proficient in generating toolpaths and G-Code for various manufacturing processes, including 3D printing.</w:t>
      </w:r>
    </w:p>
    <w:p w14:paraId="57A6399C" w14:textId="3945B0E1" w:rsidR="006A4A7F" w:rsidRPr="009D673F" w:rsidRDefault="0027712D" w:rsidP="006A4A7F">
      <w:pPr>
        <w:jc w:val="left"/>
        <w:rPr>
          <w:lang w:val="en-US"/>
        </w:rPr>
      </w:pPr>
      <w:r w:rsidRPr="0027712D">
        <w:rPr>
          <w:rFonts w:ascii="Times New Roman" w:hAnsi="Times New Roman" w:cs="Times New Roman"/>
          <w:b/>
          <w:bCs/>
          <w:sz w:val="24"/>
          <w:szCs w:val="24"/>
          <w:lang w:val="en-US"/>
        </w:rPr>
        <w:t>UltimakerCura:</w:t>
      </w:r>
      <w:r w:rsidR="006A4A7F" w:rsidRPr="006A4A7F">
        <w:t xml:space="preserve"> </w:t>
      </w:r>
      <w:r w:rsidR="006A4A7F" w:rsidRPr="009D673F">
        <w:t>Ulti maker Cura is a powerful, open-</w:t>
      </w:r>
      <w:r w:rsidR="006A4A7F">
        <w:t xml:space="preserve"> </w:t>
      </w:r>
      <w:r w:rsidR="006A4A7F" w:rsidRPr="009D673F">
        <w:t xml:space="preserve">source slicing software widely used in </w:t>
      </w:r>
      <w:r w:rsidR="006A4A7F">
        <w:t xml:space="preserve"> </w:t>
      </w:r>
      <w:r w:rsidR="006A4A7F" w:rsidRPr="009D673F">
        <w:t xml:space="preserve">3D printing to generate G-code, the </w:t>
      </w:r>
      <w:r w:rsidR="006A4A7F">
        <w:t xml:space="preserve"> </w:t>
      </w:r>
      <w:r w:rsidR="006A4A7F" w:rsidRPr="009D673F">
        <w:t>machine language that drives 3D printers</w:t>
      </w:r>
      <w:r w:rsidR="006A4A7F">
        <w:t>.</w:t>
      </w:r>
    </w:p>
    <w:p w14:paraId="67537AC1" w14:textId="57451045" w:rsidR="006A4A7F" w:rsidRDefault="0027712D" w:rsidP="006A4A7F">
      <w:pPr>
        <w:tabs>
          <w:tab w:val="left" w:pos="5195"/>
        </w:tabs>
        <w:rPr>
          <w:rFonts w:ascii="Times New Roman" w:hAnsi="Times New Roman" w:cs="Times New Roman"/>
          <w:b/>
          <w:bCs/>
          <w:sz w:val="24"/>
          <w:szCs w:val="24"/>
          <w:lang w:val="en-US"/>
        </w:rPr>
      </w:pPr>
      <w:r w:rsidRPr="0027712D">
        <w:rPr>
          <w:rFonts w:ascii="Times New Roman" w:hAnsi="Times New Roman" w:cs="Times New Roman"/>
          <w:b/>
          <w:bCs/>
          <w:sz w:val="24"/>
          <w:szCs w:val="24"/>
          <w:lang w:val="en-US"/>
        </w:rPr>
        <w:t xml:space="preserve">Inkscape: </w:t>
      </w:r>
      <w:r w:rsidR="00502549" w:rsidRPr="009D673F">
        <w:rPr>
          <w:rFonts w:ascii="Times New Roman" w:hAnsi="Times New Roman" w:cs="Times New Roman"/>
          <w:color w:val="0D0D0D"/>
          <w:sz w:val="24"/>
          <w:szCs w:val="24"/>
          <w:shd w:val="clear" w:color="auto" w:fill="FFFFFF"/>
        </w:rPr>
        <w:t>Inkscape is a popular open-source vector graphics</w:t>
      </w:r>
      <w:r w:rsidR="00502549">
        <w:rPr>
          <w:rFonts w:ascii="Times New Roman" w:hAnsi="Times New Roman" w:cs="Times New Roman"/>
          <w:color w:val="0D0D0D"/>
          <w:sz w:val="24"/>
          <w:szCs w:val="24"/>
          <w:shd w:val="clear" w:color="auto" w:fill="FFFFFF"/>
        </w:rPr>
        <w:t xml:space="preserve"> </w:t>
      </w:r>
      <w:r w:rsidR="00502549" w:rsidRPr="009D673F">
        <w:rPr>
          <w:rFonts w:ascii="Times New Roman" w:hAnsi="Times New Roman" w:cs="Times New Roman"/>
          <w:color w:val="0D0D0D"/>
          <w:sz w:val="24"/>
          <w:szCs w:val="24"/>
          <w:shd w:val="clear" w:color="auto" w:fill="FFFFFF"/>
        </w:rPr>
        <w:t>editor that is widely used for creating and editing vector images.</w:t>
      </w:r>
    </w:p>
    <w:p w14:paraId="2D11007D" w14:textId="77777777" w:rsidR="006A4A7F" w:rsidRDefault="006A4A7F" w:rsidP="006A4A7F">
      <w:pPr>
        <w:tabs>
          <w:tab w:val="left" w:pos="5195"/>
        </w:tabs>
        <w:rPr>
          <w:rFonts w:ascii="Times New Roman" w:hAnsi="Times New Roman" w:cs="Times New Roman"/>
          <w:b/>
          <w:bCs/>
          <w:sz w:val="24"/>
          <w:szCs w:val="24"/>
          <w:lang w:val="en-US"/>
        </w:rPr>
      </w:pPr>
    </w:p>
    <w:p w14:paraId="2D333B51" w14:textId="77777777" w:rsidR="006A4A7F" w:rsidRPr="006A4A7F" w:rsidRDefault="006A4A7F" w:rsidP="006A4A7F">
      <w:pPr>
        <w:tabs>
          <w:tab w:val="left" w:pos="5195"/>
        </w:tabs>
        <w:rPr>
          <w:rFonts w:ascii="Times New Roman" w:hAnsi="Times New Roman" w:cs="Times New Roman"/>
          <w:b/>
          <w:bCs/>
          <w:sz w:val="24"/>
          <w:szCs w:val="24"/>
          <w:lang w:val="en-US"/>
        </w:rPr>
      </w:pPr>
    </w:p>
    <w:p w14:paraId="6E14FA04" w14:textId="4D62EE0E" w:rsidR="003850E6" w:rsidRDefault="003850E6" w:rsidP="00844723">
      <w:pPr>
        <w:pStyle w:val="Heading2"/>
        <w:rPr>
          <w:b/>
          <w:bCs/>
          <w:color w:val="215E99" w:themeColor="text2" w:themeTint="BF"/>
          <w:lang w:val="en-US"/>
        </w:rPr>
      </w:pPr>
      <w:bookmarkStart w:id="34" w:name="_Toc182236289"/>
      <w:r w:rsidRPr="00A97534">
        <w:rPr>
          <w:b/>
          <w:bCs/>
          <w:color w:val="215E99" w:themeColor="text2" w:themeTint="BF"/>
          <w:lang w:val="en-US"/>
        </w:rPr>
        <w:t>4.4</w:t>
      </w:r>
      <w:r w:rsidR="0094590C" w:rsidRPr="00A97534">
        <w:rPr>
          <w:b/>
          <w:bCs/>
          <w:color w:val="215E99" w:themeColor="text2" w:themeTint="BF"/>
          <w:lang w:val="en-US"/>
        </w:rPr>
        <w:t xml:space="preserve"> </w:t>
      </w:r>
      <w:r w:rsidRPr="00A97534">
        <w:rPr>
          <w:b/>
          <w:bCs/>
          <w:color w:val="215E99" w:themeColor="text2" w:themeTint="BF"/>
          <w:lang w:val="en-US"/>
        </w:rPr>
        <w:t>Methodology</w:t>
      </w:r>
      <w:bookmarkEnd w:id="34"/>
    </w:p>
    <w:p w14:paraId="34C2708F" w14:textId="4E008623" w:rsidR="006A4A7F" w:rsidRPr="00502549" w:rsidRDefault="006A4A7F" w:rsidP="00502549">
      <w:pPr>
        <w:pStyle w:val="Heading3"/>
        <w:rPr>
          <w:b/>
          <w:bCs/>
          <w:color w:val="215E99" w:themeColor="text2" w:themeTint="BF"/>
          <w:lang w:val="en-US"/>
        </w:rPr>
      </w:pPr>
      <w:bookmarkStart w:id="35" w:name="_Toc182236290"/>
      <w:r w:rsidRPr="00502549">
        <w:rPr>
          <w:b/>
          <w:bCs/>
          <w:color w:val="215E99" w:themeColor="text2" w:themeTint="BF"/>
          <w:lang w:val="en-US"/>
        </w:rPr>
        <w:t>4.4.1 Methodology for G-code Generation by Powermill</w:t>
      </w:r>
      <w:bookmarkEnd w:id="35"/>
    </w:p>
    <w:p w14:paraId="627858FD" w14:textId="7ECD22A1" w:rsidR="003850E6" w:rsidRPr="007949D6" w:rsidRDefault="003850E6" w:rsidP="003850E6">
      <w:pPr>
        <w:tabs>
          <w:tab w:val="left" w:pos="5195"/>
        </w:tabs>
        <w:rPr>
          <w:rFonts w:ascii="Times New Roman" w:hAnsi="Times New Roman" w:cs="Times New Roman"/>
          <w:b/>
          <w:bCs/>
          <w:sz w:val="24"/>
          <w:szCs w:val="24"/>
          <w:lang w:val="en-US"/>
        </w:rPr>
      </w:pPr>
      <w:r w:rsidRPr="007949D6">
        <w:rPr>
          <w:rFonts w:ascii="Times New Roman" w:hAnsi="Times New Roman" w:cs="Times New Roman"/>
          <w:b/>
          <w:bCs/>
          <w:sz w:val="24"/>
          <w:szCs w:val="24"/>
          <w:lang w:val="en-US"/>
        </w:rPr>
        <w:t>Step 1: CAD Modeling</w:t>
      </w:r>
    </w:p>
    <w:p w14:paraId="3DFAD4DA" w14:textId="77777777" w:rsidR="003850E6" w:rsidRPr="007949D6" w:rsidRDefault="003850E6" w:rsidP="00F6220A">
      <w:pPr>
        <w:tabs>
          <w:tab w:val="left" w:pos="5195"/>
        </w:tabs>
        <w:rPr>
          <w:rFonts w:ascii="Times New Roman" w:hAnsi="Times New Roman" w:cs="Times New Roman"/>
          <w:sz w:val="24"/>
          <w:szCs w:val="24"/>
          <w:lang w:val="en-US"/>
        </w:rPr>
      </w:pPr>
      <w:r w:rsidRPr="007949D6">
        <w:rPr>
          <w:rFonts w:ascii="Times New Roman" w:hAnsi="Times New Roman" w:cs="Times New Roman"/>
          <w:sz w:val="24"/>
          <w:szCs w:val="24"/>
          <w:lang w:val="en-US"/>
        </w:rPr>
        <w:t>Design the desired object using PowerShape, focusing on precision and manufacturability.</w:t>
      </w:r>
    </w:p>
    <w:p w14:paraId="1F6E1486" w14:textId="71C70A0C" w:rsidR="003850E6" w:rsidRPr="007949D6" w:rsidRDefault="003850E6" w:rsidP="00F6220A">
      <w:pPr>
        <w:tabs>
          <w:tab w:val="left" w:pos="5195"/>
        </w:tabs>
        <w:rPr>
          <w:rFonts w:ascii="Times New Roman" w:hAnsi="Times New Roman" w:cs="Times New Roman"/>
          <w:sz w:val="24"/>
          <w:szCs w:val="24"/>
          <w:lang w:val="en-US"/>
        </w:rPr>
      </w:pPr>
      <w:r w:rsidRPr="007949D6">
        <w:rPr>
          <w:rFonts w:ascii="Times New Roman" w:hAnsi="Times New Roman" w:cs="Times New Roman"/>
          <w:sz w:val="24"/>
          <w:szCs w:val="24"/>
          <w:lang w:val="en-US"/>
        </w:rPr>
        <w:t>Ensure the CAD model is watertight and free from errors that could affect the printing process.</w:t>
      </w:r>
    </w:p>
    <w:p w14:paraId="7EDDDA46" w14:textId="1EB68748" w:rsidR="003850E6" w:rsidRPr="007949D6" w:rsidRDefault="003850E6" w:rsidP="003850E6">
      <w:pPr>
        <w:tabs>
          <w:tab w:val="left" w:pos="5195"/>
        </w:tabs>
        <w:rPr>
          <w:rFonts w:ascii="Times New Roman" w:hAnsi="Times New Roman" w:cs="Times New Roman"/>
          <w:b/>
          <w:bCs/>
          <w:sz w:val="24"/>
          <w:szCs w:val="24"/>
          <w:lang w:val="en-US"/>
        </w:rPr>
      </w:pPr>
      <w:r w:rsidRPr="007949D6">
        <w:rPr>
          <w:rFonts w:ascii="Times New Roman" w:hAnsi="Times New Roman" w:cs="Times New Roman"/>
          <w:b/>
          <w:bCs/>
          <w:sz w:val="24"/>
          <w:szCs w:val="24"/>
          <w:lang w:val="en-US"/>
        </w:rPr>
        <w:t>Step 2: Export CAD Model</w:t>
      </w:r>
    </w:p>
    <w:p w14:paraId="200BAB10" w14:textId="77777777" w:rsidR="003850E6" w:rsidRPr="007949D6" w:rsidRDefault="003850E6" w:rsidP="003850E6">
      <w:pPr>
        <w:tabs>
          <w:tab w:val="left" w:pos="5195"/>
        </w:tabs>
        <w:rPr>
          <w:rFonts w:ascii="Times New Roman" w:hAnsi="Times New Roman" w:cs="Times New Roman"/>
          <w:sz w:val="24"/>
          <w:szCs w:val="24"/>
          <w:lang w:val="en-US"/>
        </w:rPr>
      </w:pPr>
      <w:r w:rsidRPr="007949D6">
        <w:rPr>
          <w:rFonts w:ascii="Times New Roman" w:hAnsi="Times New Roman" w:cs="Times New Roman"/>
          <w:sz w:val="24"/>
          <w:szCs w:val="24"/>
          <w:lang w:val="en-US"/>
        </w:rPr>
        <w:t>Export the finalized CAD model in a format compatible with PowerMill, such as STL or OBJ.</w:t>
      </w:r>
    </w:p>
    <w:p w14:paraId="23234340" w14:textId="487AA96B" w:rsidR="00FF1C0D" w:rsidRDefault="00C44D07" w:rsidP="001D6247">
      <w:pPr>
        <w:tabs>
          <w:tab w:val="left" w:pos="5195"/>
        </w:tabs>
        <w:rPr>
          <w:rFonts w:ascii="Times New Roman" w:hAnsi="Times New Roman" w:cs="Times New Roman"/>
          <w:noProof/>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27872" behindDoc="0" locked="0" layoutInCell="1" allowOverlap="1" wp14:anchorId="24C25A38" wp14:editId="0DCBCC85">
                <wp:simplePos x="0" y="0"/>
                <wp:positionH relativeFrom="column">
                  <wp:posOffset>798653</wp:posOffset>
                </wp:positionH>
                <wp:positionV relativeFrom="paragraph">
                  <wp:posOffset>191207</wp:posOffset>
                </wp:positionV>
                <wp:extent cx="4085863" cy="2789499"/>
                <wp:effectExtent l="0" t="0" r="10160" b="11430"/>
                <wp:wrapNone/>
                <wp:docPr id="152514978" name="Rectangle 40"/>
                <wp:cNvGraphicFramePr/>
                <a:graphic xmlns:a="http://schemas.openxmlformats.org/drawingml/2006/main">
                  <a:graphicData uri="http://schemas.microsoft.com/office/word/2010/wordprocessingShape">
                    <wps:wsp>
                      <wps:cNvSpPr/>
                      <wps:spPr>
                        <a:xfrm>
                          <a:off x="0" y="0"/>
                          <a:ext cx="4085863" cy="278949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F9AE7" id="Rectangle 40" o:spid="_x0000_s1026" style="position:absolute;margin-left:62.9pt;margin-top:15.05pt;width:321.7pt;height:219.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" filled="f" strokecolor="#030e13 [484]" strokeweight="1pt"/>
            </w:pict>
          </mc:Fallback>
        </mc:AlternateContent>
      </w:r>
      <w:r w:rsidR="009161B5">
        <w:rPr>
          <w:rFonts w:ascii="Times New Roman" w:hAnsi="Times New Roman" w:cs="Times New Roman"/>
          <w:noProof/>
          <w:sz w:val="28"/>
          <w:szCs w:val="28"/>
          <w:lang w:val="en-US"/>
        </w:rPr>
        <w:t xml:space="preserve">                                       </w:t>
      </w:r>
    </w:p>
    <w:p w14:paraId="0C6C1E56" w14:textId="1AD7C5D8" w:rsidR="001D6247" w:rsidRDefault="009161B5" w:rsidP="00FF1C0D">
      <w:pPr>
        <w:tabs>
          <w:tab w:val="left" w:pos="5195"/>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81C0FFB" wp14:editId="6F1BD46E">
            <wp:extent cx="3632721" cy="2421680"/>
            <wp:effectExtent l="0" t="0" r="6350" b="0"/>
            <wp:docPr id="773342836" name="Picture 1" descr="A metal piece with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42836" name="Picture 1" descr="A metal piece with screw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2866" cy="2448442"/>
                    </a:xfrm>
                    <a:prstGeom prst="rect">
                      <a:avLst/>
                    </a:prstGeom>
                  </pic:spPr>
                </pic:pic>
              </a:graphicData>
            </a:graphic>
          </wp:inline>
        </w:drawing>
      </w:r>
    </w:p>
    <w:p w14:paraId="0BC9456F" w14:textId="315E5EEB" w:rsidR="003850E6" w:rsidRPr="001D6247" w:rsidRDefault="006E0FFB" w:rsidP="001D6247">
      <w:pPr>
        <w:tabs>
          <w:tab w:val="left" w:pos="5195"/>
        </w:tabs>
        <w:jc w:val="center"/>
        <w:rPr>
          <w:rFonts w:ascii="Times New Roman" w:hAnsi="Times New Roman" w:cs="Times New Roman"/>
          <w:sz w:val="28"/>
          <w:szCs w:val="28"/>
          <w:lang w:val="en-US"/>
        </w:rPr>
      </w:pPr>
      <w:r w:rsidRPr="001D6247">
        <w:rPr>
          <w:rFonts w:ascii="Times New Roman" w:hAnsi="Times New Roman" w:cs="Times New Roman"/>
          <w:i/>
          <w:iCs/>
          <w:sz w:val="16"/>
          <w:szCs w:val="16"/>
          <w:lang w:val="en-US"/>
        </w:rPr>
        <w:t xml:space="preserve">Figure 4.1 </w:t>
      </w:r>
      <w:r w:rsidR="00311968" w:rsidRPr="001D6247">
        <w:rPr>
          <w:rFonts w:ascii="Times New Roman" w:hAnsi="Times New Roman" w:cs="Times New Roman"/>
          <w:i/>
          <w:iCs/>
          <w:sz w:val="16"/>
          <w:szCs w:val="16"/>
          <w:lang w:val="en-US"/>
        </w:rPr>
        <w:t>CAD Model</w:t>
      </w:r>
    </w:p>
    <w:p w14:paraId="0CC8917C" w14:textId="1DA3182A" w:rsidR="003850E6" w:rsidRPr="00B1789C" w:rsidRDefault="003850E6" w:rsidP="003850E6">
      <w:pPr>
        <w:tabs>
          <w:tab w:val="left" w:pos="5195"/>
        </w:tabs>
        <w:rPr>
          <w:rFonts w:ascii="Times New Roman" w:hAnsi="Times New Roman" w:cs="Times New Roman"/>
          <w:b/>
          <w:bCs/>
          <w:sz w:val="24"/>
          <w:szCs w:val="24"/>
          <w:lang w:val="en-US"/>
        </w:rPr>
      </w:pPr>
      <w:r w:rsidRPr="00B1789C">
        <w:rPr>
          <w:rFonts w:ascii="Times New Roman" w:hAnsi="Times New Roman" w:cs="Times New Roman"/>
          <w:b/>
          <w:bCs/>
          <w:sz w:val="24"/>
          <w:szCs w:val="24"/>
          <w:lang w:val="en-US"/>
        </w:rPr>
        <w:t>Step 3: Import into PowerMill</w:t>
      </w:r>
    </w:p>
    <w:p w14:paraId="0581F155" w14:textId="77777777" w:rsidR="003850E6" w:rsidRPr="00B1789C" w:rsidRDefault="003850E6" w:rsidP="00F6220A">
      <w:pPr>
        <w:tabs>
          <w:tab w:val="left" w:pos="5195"/>
        </w:tabs>
        <w:rPr>
          <w:rFonts w:ascii="Times New Roman" w:hAnsi="Times New Roman" w:cs="Times New Roman"/>
          <w:sz w:val="24"/>
          <w:szCs w:val="24"/>
          <w:lang w:val="en-US"/>
        </w:rPr>
      </w:pPr>
      <w:r w:rsidRPr="00B1789C">
        <w:rPr>
          <w:rFonts w:ascii="Times New Roman" w:hAnsi="Times New Roman" w:cs="Times New Roman"/>
          <w:sz w:val="24"/>
          <w:szCs w:val="24"/>
          <w:lang w:val="en-US"/>
        </w:rPr>
        <w:t>Launch PowerMill and import the CAD model into the software environment.</w:t>
      </w:r>
    </w:p>
    <w:p w14:paraId="6513EE98" w14:textId="77777777" w:rsidR="003850E6" w:rsidRPr="00B1789C" w:rsidRDefault="003850E6" w:rsidP="00F6220A">
      <w:pPr>
        <w:tabs>
          <w:tab w:val="left" w:pos="5195"/>
        </w:tabs>
        <w:rPr>
          <w:rFonts w:ascii="Times New Roman" w:hAnsi="Times New Roman" w:cs="Times New Roman"/>
          <w:sz w:val="24"/>
          <w:szCs w:val="24"/>
          <w:lang w:val="en-US"/>
        </w:rPr>
      </w:pPr>
      <w:r w:rsidRPr="00B1789C">
        <w:rPr>
          <w:rFonts w:ascii="Times New Roman" w:hAnsi="Times New Roman" w:cs="Times New Roman"/>
          <w:sz w:val="24"/>
          <w:szCs w:val="24"/>
          <w:lang w:val="en-US"/>
        </w:rPr>
        <w:t>Verify the imported model to ensure its integrity and suitability for 3D printing.</w:t>
      </w:r>
    </w:p>
    <w:p w14:paraId="66482BDC" w14:textId="14E2C0B4" w:rsidR="003850E6" w:rsidRPr="00B1789C" w:rsidRDefault="003850E6" w:rsidP="003850E6">
      <w:pPr>
        <w:tabs>
          <w:tab w:val="left" w:pos="5195"/>
        </w:tabs>
        <w:rPr>
          <w:rFonts w:ascii="Times New Roman" w:hAnsi="Times New Roman" w:cs="Times New Roman"/>
          <w:b/>
          <w:bCs/>
          <w:sz w:val="24"/>
          <w:szCs w:val="24"/>
          <w:lang w:val="en-US"/>
        </w:rPr>
      </w:pPr>
      <w:r w:rsidRPr="00B1789C">
        <w:rPr>
          <w:rFonts w:ascii="Times New Roman" w:hAnsi="Times New Roman" w:cs="Times New Roman"/>
          <w:b/>
          <w:bCs/>
          <w:sz w:val="24"/>
          <w:szCs w:val="24"/>
          <w:lang w:val="en-US"/>
        </w:rPr>
        <w:t>Step 4: Toolpath Generation</w:t>
      </w:r>
    </w:p>
    <w:p w14:paraId="79C78E6E" w14:textId="77777777" w:rsidR="003850E6" w:rsidRPr="00B1789C" w:rsidRDefault="003850E6" w:rsidP="003850E6">
      <w:pPr>
        <w:tabs>
          <w:tab w:val="left" w:pos="5195"/>
        </w:tabs>
        <w:rPr>
          <w:rFonts w:ascii="Times New Roman" w:hAnsi="Times New Roman" w:cs="Times New Roman"/>
          <w:sz w:val="24"/>
          <w:szCs w:val="24"/>
          <w:lang w:val="en-US"/>
        </w:rPr>
      </w:pPr>
      <w:r w:rsidRPr="00B1789C">
        <w:rPr>
          <w:rFonts w:ascii="Times New Roman" w:hAnsi="Times New Roman" w:cs="Times New Roman"/>
          <w:sz w:val="24"/>
          <w:szCs w:val="24"/>
          <w:lang w:val="en-US"/>
        </w:rPr>
        <w:t>Configure the printing parameters, including layer thickness, print speed, and material type.</w:t>
      </w:r>
    </w:p>
    <w:p w14:paraId="25D6EC82" w14:textId="33300788" w:rsidR="00B1789C" w:rsidRPr="00844723" w:rsidRDefault="003850E6" w:rsidP="003850E6">
      <w:pPr>
        <w:tabs>
          <w:tab w:val="left" w:pos="5195"/>
        </w:tabs>
        <w:rPr>
          <w:rFonts w:ascii="Times New Roman" w:hAnsi="Times New Roman" w:cs="Times New Roman"/>
          <w:sz w:val="24"/>
          <w:szCs w:val="24"/>
          <w:lang w:val="en-US"/>
        </w:rPr>
      </w:pPr>
      <w:r w:rsidRPr="00B1789C">
        <w:rPr>
          <w:rFonts w:ascii="Times New Roman" w:hAnsi="Times New Roman" w:cs="Times New Roman"/>
          <w:sz w:val="24"/>
          <w:szCs w:val="24"/>
          <w:lang w:val="en-US"/>
        </w:rPr>
        <w:t>Utilize PowerMill's advanced toolpath generation features to create efficient toolpaths tailored to the specific 3D printer.</w:t>
      </w:r>
    </w:p>
    <w:p w14:paraId="35F59785" w14:textId="533B5273" w:rsidR="003850E6" w:rsidRPr="00B1789C" w:rsidRDefault="003850E6" w:rsidP="003850E6">
      <w:pPr>
        <w:tabs>
          <w:tab w:val="left" w:pos="5195"/>
        </w:tabs>
        <w:rPr>
          <w:rFonts w:ascii="Times New Roman" w:hAnsi="Times New Roman" w:cs="Times New Roman"/>
          <w:b/>
          <w:bCs/>
          <w:sz w:val="24"/>
          <w:szCs w:val="24"/>
          <w:lang w:val="en-US"/>
        </w:rPr>
      </w:pPr>
      <w:r w:rsidRPr="00B1789C">
        <w:rPr>
          <w:rFonts w:ascii="Times New Roman" w:hAnsi="Times New Roman" w:cs="Times New Roman"/>
          <w:b/>
          <w:bCs/>
          <w:sz w:val="24"/>
          <w:szCs w:val="24"/>
          <w:lang w:val="en-US"/>
        </w:rPr>
        <w:lastRenderedPageBreak/>
        <w:t>Step 5: Simulation and Verification</w:t>
      </w:r>
    </w:p>
    <w:p w14:paraId="2C6716C8" w14:textId="18804C3B" w:rsidR="003850E6" w:rsidRPr="00B1789C" w:rsidRDefault="003850E6" w:rsidP="003850E6">
      <w:pPr>
        <w:tabs>
          <w:tab w:val="left" w:pos="5195"/>
        </w:tabs>
        <w:rPr>
          <w:rFonts w:ascii="Times New Roman" w:hAnsi="Times New Roman" w:cs="Times New Roman"/>
          <w:sz w:val="24"/>
          <w:szCs w:val="24"/>
          <w:lang w:val="en-US"/>
        </w:rPr>
      </w:pPr>
      <w:r w:rsidRPr="00B1789C">
        <w:rPr>
          <w:rFonts w:ascii="Times New Roman" w:hAnsi="Times New Roman" w:cs="Times New Roman"/>
          <w:sz w:val="24"/>
          <w:szCs w:val="24"/>
          <w:lang w:val="en-US"/>
        </w:rPr>
        <w:t xml:space="preserve">Simulate the toolpaths to visualize the printing process and identify any potential issues, such as collisions or inadequate support </w:t>
      </w:r>
      <w:r w:rsidR="00F6220A" w:rsidRPr="00B1789C">
        <w:rPr>
          <w:rFonts w:ascii="Times New Roman" w:hAnsi="Times New Roman" w:cs="Times New Roman"/>
          <w:sz w:val="24"/>
          <w:szCs w:val="24"/>
          <w:lang w:val="en-US"/>
        </w:rPr>
        <w:t>structures. Verify</w:t>
      </w:r>
      <w:r w:rsidRPr="00B1789C">
        <w:rPr>
          <w:rFonts w:ascii="Times New Roman" w:hAnsi="Times New Roman" w:cs="Times New Roman"/>
          <w:sz w:val="24"/>
          <w:szCs w:val="24"/>
          <w:lang w:val="en-US"/>
        </w:rPr>
        <w:t xml:space="preserve"> the toolpaths for accuracy and make necessary adjustments to optimize the printing process.</w:t>
      </w:r>
    </w:p>
    <w:p w14:paraId="33457522" w14:textId="6997D5F0" w:rsidR="003850E6" w:rsidRPr="00B1789C" w:rsidRDefault="003850E6" w:rsidP="003850E6">
      <w:pPr>
        <w:tabs>
          <w:tab w:val="left" w:pos="5195"/>
        </w:tabs>
        <w:rPr>
          <w:rFonts w:ascii="Times New Roman" w:hAnsi="Times New Roman" w:cs="Times New Roman"/>
          <w:b/>
          <w:bCs/>
          <w:sz w:val="24"/>
          <w:szCs w:val="24"/>
          <w:lang w:val="en-US"/>
        </w:rPr>
      </w:pPr>
      <w:r w:rsidRPr="00B1789C">
        <w:rPr>
          <w:rFonts w:ascii="Times New Roman" w:hAnsi="Times New Roman" w:cs="Times New Roman"/>
          <w:b/>
          <w:bCs/>
          <w:sz w:val="24"/>
          <w:szCs w:val="24"/>
          <w:lang w:val="en-US"/>
        </w:rPr>
        <w:t>Step 6: Post-Processing and G-Code Generation</w:t>
      </w:r>
    </w:p>
    <w:p w14:paraId="0AAB7238" w14:textId="77777777" w:rsidR="003850E6" w:rsidRPr="00B1789C" w:rsidRDefault="003850E6" w:rsidP="003850E6">
      <w:pPr>
        <w:tabs>
          <w:tab w:val="left" w:pos="5195"/>
        </w:tabs>
        <w:rPr>
          <w:rFonts w:ascii="Times New Roman" w:hAnsi="Times New Roman" w:cs="Times New Roman"/>
          <w:sz w:val="24"/>
          <w:szCs w:val="24"/>
          <w:lang w:val="en-US"/>
        </w:rPr>
      </w:pPr>
      <w:r w:rsidRPr="00B1789C">
        <w:rPr>
          <w:rFonts w:ascii="Times New Roman" w:hAnsi="Times New Roman" w:cs="Times New Roman"/>
          <w:sz w:val="24"/>
          <w:szCs w:val="24"/>
          <w:lang w:val="en-US"/>
        </w:rPr>
        <w:t>Finalize the toolpaths and proceed to generate G-Code for the 3D printer.</w:t>
      </w:r>
    </w:p>
    <w:p w14:paraId="6E499227" w14:textId="77777777" w:rsidR="003850E6" w:rsidRPr="00B1789C" w:rsidRDefault="003850E6" w:rsidP="003850E6">
      <w:pPr>
        <w:tabs>
          <w:tab w:val="left" w:pos="5195"/>
        </w:tabs>
        <w:rPr>
          <w:rFonts w:ascii="Times New Roman" w:hAnsi="Times New Roman" w:cs="Times New Roman"/>
          <w:sz w:val="24"/>
          <w:szCs w:val="24"/>
          <w:lang w:val="en-US"/>
        </w:rPr>
      </w:pPr>
      <w:r w:rsidRPr="00B1789C">
        <w:rPr>
          <w:rFonts w:ascii="Times New Roman" w:hAnsi="Times New Roman" w:cs="Times New Roman"/>
          <w:sz w:val="24"/>
          <w:szCs w:val="24"/>
          <w:lang w:val="en-US"/>
        </w:rPr>
        <w:t>PowerMill offers customizable options for G-Code generation, allowing users to fine-tune parameters according to printer specifications and material properties.</w:t>
      </w:r>
    </w:p>
    <w:p w14:paraId="02673658" w14:textId="033C60FA" w:rsidR="00502549" w:rsidRDefault="00502549" w:rsidP="00502549">
      <w:pPr>
        <w:pStyle w:val="Heading3"/>
        <w:rPr>
          <w:b/>
          <w:bCs/>
          <w:color w:val="215E99" w:themeColor="text2" w:themeTint="BF"/>
          <w:lang w:val="en-US"/>
        </w:rPr>
      </w:pPr>
      <w:bookmarkStart w:id="36" w:name="_Toc182236291"/>
      <w:r w:rsidRPr="00502549">
        <w:rPr>
          <w:b/>
          <w:bCs/>
          <w:color w:val="215E99" w:themeColor="text2" w:themeTint="BF"/>
          <w:lang w:val="en-US"/>
        </w:rPr>
        <w:t>4.4.</w:t>
      </w:r>
      <w:r>
        <w:rPr>
          <w:b/>
          <w:bCs/>
          <w:color w:val="215E99" w:themeColor="text2" w:themeTint="BF"/>
          <w:lang w:val="en-US"/>
        </w:rPr>
        <w:t>2</w:t>
      </w:r>
      <w:r w:rsidRPr="00502549">
        <w:rPr>
          <w:b/>
          <w:bCs/>
          <w:color w:val="215E99" w:themeColor="text2" w:themeTint="BF"/>
          <w:lang w:val="en-US"/>
        </w:rPr>
        <w:t xml:space="preserve"> Methodology for G-code Generation by </w:t>
      </w:r>
      <w:r>
        <w:rPr>
          <w:b/>
          <w:bCs/>
          <w:color w:val="215E99" w:themeColor="text2" w:themeTint="BF"/>
          <w:lang w:val="en-US"/>
        </w:rPr>
        <w:t>UltimakerCura</w:t>
      </w:r>
      <w:bookmarkEnd w:id="36"/>
    </w:p>
    <w:p w14:paraId="355F84B4" w14:textId="01DAF9D8" w:rsidR="00F6220A" w:rsidRPr="00F6220A" w:rsidRDefault="00F6220A" w:rsidP="00F6220A">
      <w:pPr>
        <w:rPr>
          <w:b/>
          <w:bCs/>
          <w:lang w:val="en-US"/>
        </w:rPr>
      </w:pPr>
      <w:r w:rsidRPr="00F6220A">
        <w:rPr>
          <w:b/>
          <w:bCs/>
          <w:lang w:val="en-US"/>
        </w:rPr>
        <w:t>Step 1: Prepare the CAD Model</w:t>
      </w:r>
    </w:p>
    <w:p w14:paraId="714130AA" w14:textId="77777777" w:rsidR="00F6220A" w:rsidRDefault="00F6220A" w:rsidP="00F6220A">
      <w:pPr>
        <w:rPr>
          <w:lang w:val="en-US"/>
        </w:rPr>
      </w:pPr>
      <w:r>
        <w:rPr>
          <w:lang w:val="en-US"/>
        </w:rPr>
        <w:t>I downloaded the cad model from online source</w:t>
      </w:r>
      <w:r w:rsidRPr="00F6220A">
        <w:rPr>
          <w:lang w:val="en-US"/>
        </w:rPr>
        <w:t>.</w:t>
      </w:r>
    </w:p>
    <w:p w14:paraId="4A99D0DF" w14:textId="781FA671" w:rsidR="00F6220A" w:rsidRPr="00F6220A" w:rsidRDefault="00F6220A" w:rsidP="00F6220A">
      <w:pPr>
        <w:rPr>
          <w:lang w:val="en-US"/>
        </w:rPr>
      </w:pPr>
      <w:r w:rsidRPr="00F6220A">
        <w:rPr>
          <w:lang w:val="en-US"/>
        </w:rPr>
        <w:t>I ensured that the model was fully enclosed (watertight) and ready for slicing.</w:t>
      </w:r>
    </w:p>
    <w:p w14:paraId="2C260CD3" w14:textId="7C797893" w:rsidR="00F6220A" w:rsidRPr="00F6220A" w:rsidRDefault="00F6220A" w:rsidP="00F6220A">
      <w:pPr>
        <w:rPr>
          <w:b/>
          <w:bCs/>
          <w:lang w:val="en-US"/>
        </w:rPr>
      </w:pPr>
      <w:r w:rsidRPr="00F6220A">
        <w:rPr>
          <w:b/>
          <w:bCs/>
          <w:lang w:val="en-US"/>
        </w:rPr>
        <w:t>Step 2: Open Ultimaker Cura and Import the CAD Model</w:t>
      </w:r>
    </w:p>
    <w:p w14:paraId="6F35F4E0" w14:textId="1BE66F69" w:rsidR="00F6220A" w:rsidRDefault="00F6220A" w:rsidP="00F6220A">
      <w:pPr>
        <w:rPr>
          <w:lang w:val="en-US"/>
        </w:rPr>
      </w:pPr>
      <w:r w:rsidRPr="00F6220A">
        <w:rPr>
          <w:lang w:val="en-US"/>
        </w:rPr>
        <w:t xml:space="preserve">I launched Ultimaker Cura and selected </w:t>
      </w:r>
      <w:r w:rsidR="00C02AF0" w:rsidRPr="00F6220A">
        <w:rPr>
          <w:lang w:val="en-US"/>
        </w:rPr>
        <w:t>File Open</w:t>
      </w:r>
      <w:r w:rsidRPr="00F6220A">
        <w:rPr>
          <w:lang w:val="en-US"/>
        </w:rPr>
        <w:t xml:space="preserve"> File(s) to import the STL file of the CAD model.</w:t>
      </w:r>
    </w:p>
    <w:p w14:paraId="45044349" w14:textId="1608EB42" w:rsidR="00F6220A" w:rsidRPr="00F6220A" w:rsidRDefault="00F6220A" w:rsidP="00F6220A">
      <w:pPr>
        <w:rPr>
          <w:lang w:val="en-US"/>
        </w:rPr>
      </w:pPr>
      <w:r w:rsidRPr="00F6220A">
        <w:rPr>
          <w:lang w:val="en-US"/>
        </w:rPr>
        <w:t>After importing, the model appeared on the Cura build plate, showing its orientation and position.</w:t>
      </w:r>
    </w:p>
    <w:p w14:paraId="4FDD9D53" w14:textId="6D1FEE8A" w:rsidR="00F6220A" w:rsidRPr="00F6220A" w:rsidRDefault="00F6220A" w:rsidP="00F6220A">
      <w:pPr>
        <w:rPr>
          <w:b/>
          <w:bCs/>
          <w:lang w:val="en-US"/>
        </w:rPr>
      </w:pPr>
      <w:r w:rsidRPr="00F6220A">
        <w:rPr>
          <w:b/>
          <w:bCs/>
          <w:lang w:val="en-US"/>
        </w:rPr>
        <w:t>Step 3: Adjust the Model’s Position, Scale, and Orientation</w:t>
      </w:r>
    </w:p>
    <w:p w14:paraId="03E9497B" w14:textId="1A0403DF" w:rsidR="00F6220A" w:rsidRPr="00F6220A" w:rsidRDefault="00F6220A" w:rsidP="00F6220A">
      <w:pPr>
        <w:rPr>
          <w:lang w:val="en-US"/>
        </w:rPr>
      </w:pPr>
      <w:r w:rsidRPr="00F6220A">
        <w:rPr>
          <w:lang w:val="en-US"/>
        </w:rPr>
        <w:t>I adjusted the model to lay flat on the build plate for stability.</w:t>
      </w:r>
    </w:p>
    <w:p w14:paraId="27B49C5F" w14:textId="077521EC" w:rsidR="00F6220A" w:rsidRPr="00F6220A" w:rsidRDefault="00F6220A" w:rsidP="00F6220A">
      <w:pPr>
        <w:rPr>
          <w:lang w:val="en-US"/>
        </w:rPr>
      </w:pPr>
      <w:r w:rsidRPr="00F6220A">
        <w:rPr>
          <w:lang w:val="en-US"/>
        </w:rPr>
        <w:t>Using the Scale tool, I resized the model if necessary to fit the printer’s build area.</w:t>
      </w:r>
    </w:p>
    <w:p w14:paraId="56DFB430" w14:textId="0FF7EFB7" w:rsidR="00F6220A" w:rsidRPr="00F6220A" w:rsidRDefault="00F6220A" w:rsidP="00F6220A">
      <w:pPr>
        <w:rPr>
          <w:lang w:val="en-US"/>
        </w:rPr>
      </w:pPr>
      <w:r w:rsidRPr="00F6220A">
        <w:rPr>
          <w:lang w:val="en-US"/>
        </w:rPr>
        <w:t>I used the Rotate tool to orient the model to minimize the need for support structures.</w:t>
      </w:r>
    </w:p>
    <w:p w14:paraId="1FE75B3F" w14:textId="77777777" w:rsidR="00A53857" w:rsidRDefault="00F6220A" w:rsidP="00F6220A">
      <w:pPr>
        <w:rPr>
          <w:b/>
          <w:bCs/>
          <w:lang w:val="en-US"/>
        </w:rPr>
      </w:pPr>
      <w:r w:rsidRPr="00A53857">
        <w:rPr>
          <w:b/>
          <w:bCs/>
          <w:lang w:val="en-US"/>
        </w:rPr>
        <w:t>Step 4: Configure Print Settings</w:t>
      </w:r>
    </w:p>
    <w:p w14:paraId="51392109" w14:textId="32D491BA" w:rsidR="00F6220A" w:rsidRPr="00A53857" w:rsidRDefault="00F6220A" w:rsidP="00F6220A">
      <w:pPr>
        <w:rPr>
          <w:b/>
          <w:bCs/>
          <w:lang w:val="en-US"/>
        </w:rPr>
      </w:pPr>
      <w:r w:rsidRPr="00F6220A">
        <w:rPr>
          <w:lang w:val="en-US"/>
        </w:rPr>
        <w:t>I selected the correct printer profile in Cura to ensure compatibility with the 3D printer.</w:t>
      </w:r>
    </w:p>
    <w:p w14:paraId="17B52F70" w14:textId="4E0CC331" w:rsidR="00F6220A" w:rsidRPr="00F6220A" w:rsidRDefault="00F6220A" w:rsidP="00F6220A">
      <w:pPr>
        <w:rPr>
          <w:lang w:val="en-US"/>
        </w:rPr>
      </w:pPr>
      <w:r w:rsidRPr="00F6220A">
        <w:rPr>
          <w:lang w:val="en-US"/>
        </w:rPr>
        <w:t>I set the Layer Height to control the print quality (e.g., 0.2 mm for a balance of quality and speed).</w:t>
      </w:r>
    </w:p>
    <w:p w14:paraId="1CE99503" w14:textId="18EDB045" w:rsidR="00F6220A" w:rsidRPr="00F6220A" w:rsidRDefault="00F6220A" w:rsidP="00F6220A">
      <w:pPr>
        <w:rPr>
          <w:lang w:val="en-US"/>
        </w:rPr>
      </w:pPr>
      <w:r w:rsidRPr="00F6220A">
        <w:rPr>
          <w:lang w:val="en-US"/>
        </w:rPr>
        <w:t>Infill Density was set to around 20% for adequate strength without excessive print time.</w:t>
      </w:r>
    </w:p>
    <w:p w14:paraId="480645D8" w14:textId="285E3AC2" w:rsidR="00F6220A" w:rsidRPr="00F6220A" w:rsidRDefault="00F6220A" w:rsidP="00F6220A">
      <w:pPr>
        <w:rPr>
          <w:lang w:val="en-US"/>
        </w:rPr>
      </w:pPr>
      <w:r w:rsidRPr="00F6220A">
        <w:rPr>
          <w:lang w:val="en-US"/>
        </w:rPr>
        <w:t>I adjusted the Print Speed based on the material, aiming for good surface quality.</w:t>
      </w:r>
    </w:p>
    <w:p w14:paraId="33B23A53" w14:textId="593CBBA8" w:rsidR="00F6220A" w:rsidRPr="00F6220A" w:rsidRDefault="00F6220A" w:rsidP="00F6220A">
      <w:pPr>
        <w:rPr>
          <w:lang w:val="en-US"/>
        </w:rPr>
      </w:pPr>
      <w:r w:rsidRPr="00F6220A">
        <w:rPr>
          <w:lang w:val="en-US"/>
        </w:rPr>
        <w:t>For overhangs, I enabled Supports and selected a suitable density and pattern to support those areas during printing.</w:t>
      </w:r>
    </w:p>
    <w:p w14:paraId="5774473C" w14:textId="09F7FBF1" w:rsidR="00F6220A" w:rsidRPr="00F6220A" w:rsidRDefault="00F6220A" w:rsidP="00F6220A">
      <w:pPr>
        <w:rPr>
          <w:lang w:val="en-US"/>
        </w:rPr>
      </w:pPr>
      <w:r w:rsidRPr="00F6220A">
        <w:rPr>
          <w:lang w:val="en-US"/>
        </w:rPr>
        <w:lastRenderedPageBreak/>
        <w:t>I enabled Adhesion (using a brim or raft) to help the model stick to the bed and avoid warping.</w:t>
      </w:r>
    </w:p>
    <w:p w14:paraId="2E6CB997" w14:textId="33F4E7A5" w:rsidR="00F6220A" w:rsidRPr="00A53857" w:rsidRDefault="00F6220A" w:rsidP="00F6220A">
      <w:pPr>
        <w:rPr>
          <w:b/>
          <w:bCs/>
          <w:lang w:val="en-US"/>
        </w:rPr>
      </w:pPr>
      <w:r w:rsidRPr="00A53857">
        <w:rPr>
          <w:b/>
          <w:bCs/>
          <w:lang w:val="en-US"/>
        </w:rPr>
        <w:t>Step 5: Preview and Slice the Model</w:t>
      </w:r>
    </w:p>
    <w:p w14:paraId="1C18AF66" w14:textId="3D915CF1" w:rsidR="00F6220A" w:rsidRPr="00F6220A" w:rsidRDefault="00F6220A" w:rsidP="00F6220A">
      <w:pPr>
        <w:rPr>
          <w:lang w:val="en-US"/>
        </w:rPr>
      </w:pPr>
      <w:r w:rsidRPr="00F6220A">
        <w:rPr>
          <w:lang w:val="en-US"/>
        </w:rPr>
        <w:t>I clicked on the *Preview* tab to inspect each layer of the sliced model and ensure there were no issues with the infill, supports, or layer alignment.</w:t>
      </w:r>
    </w:p>
    <w:p w14:paraId="7A0D91DA" w14:textId="66FD0CD0" w:rsidR="00F6220A" w:rsidRPr="00F6220A" w:rsidRDefault="00F6220A" w:rsidP="00F6220A">
      <w:pPr>
        <w:rPr>
          <w:lang w:val="en-US"/>
        </w:rPr>
      </w:pPr>
      <w:r w:rsidRPr="00F6220A">
        <w:rPr>
          <w:lang w:val="en-US"/>
        </w:rPr>
        <w:t>After reviewing the preview, I clicked *Slice* to convert the model to G-code. Cura displayed an estimated print time and material usage.</w:t>
      </w:r>
    </w:p>
    <w:p w14:paraId="46707957" w14:textId="2A643D82" w:rsidR="00F6220A" w:rsidRPr="00A53857" w:rsidRDefault="00F6220A" w:rsidP="00F6220A">
      <w:pPr>
        <w:rPr>
          <w:b/>
          <w:bCs/>
          <w:lang w:val="en-US"/>
        </w:rPr>
      </w:pPr>
      <w:r w:rsidRPr="00A53857">
        <w:rPr>
          <w:b/>
          <w:bCs/>
          <w:lang w:val="en-US"/>
        </w:rPr>
        <w:t>Step 6: Save the G-code</w:t>
      </w:r>
    </w:p>
    <w:p w14:paraId="63EBDF7C" w14:textId="797D14D3" w:rsidR="00F6220A" w:rsidRPr="00F6220A" w:rsidRDefault="00F6220A" w:rsidP="00F6220A">
      <w:pPr>
        <w:rPr>
          <w:lang w:val="en-US"/>
        </w:rPr>
      </w:pPr>
      <w:r w:rsidRPr="00F6220A">
        <w:rPr>
          <w:lang w:val="en-US"/>
        </w:rPr>
        <w:t>Once sliced, I saved the G-code file to my computer or directly to a USB/SD card, depending on the 3D printer requirements.</w:t>
      </w:r>
    </w:p>
    <w:p w14:paraId="65120D2B" w14:textId="65A907A4" w:rsidR="00502549" w:rsidRPr="00502549" w:rsidRDefault="00502549" w:rsidP="00502549">
      <w:pPr>
        <w:pStyle w:val="Heading3"/>
        <w:rPr>
          <w:b/>
          <w:bCs/>
          <w:color w:val="215E99" w:themeColor="text2" w:themeTint="BF"/>
          <w:lang w:val="en-US"/>
        </w:rPr>
      </w:pPr>
      <w:bookmarkStart w:id="37" w:name="_Toc182236292"/>
      <w:r w:rsidRPr="00502549">
        <w:rPr>
          <w:b/>
          <w:bCs/>
          <w:color w:val="215E99" w:themeColor="text2" w:themeTint="BF"/>
          <w:lang w:val="en-US"/>
        </w:rPr>
        <w:t>4.4.</w:t>
      </w:r>
      <w:r>
        <w:rPr>
          <w:b/>
          <w:bCs/>
          <w:color w:val="215E99" w:themeColor="text2" w:themeTint="BF"/>
          <w:lang w:val="en-US"/>
        </w:rPr>
        <w:t>3</w:t>
      </w:r>
      <w:r w:rsidRPr="00502549">
        <w:rPr>
          <w:b/>
          <w:bCs/>
          <w:color w:val="215E99" w:themeColor="text2" w:themeTint="BF"/>
          <w:lang w:val="en-US"/>
        </w:rPr>
        <w:t xml:space="preserve"> Methodology for G-code Generation by </w:t>
      </w:r>
      <w:r>
        <w:rPr>
          <w:b/>
          <w:bCs/>
          <w:color w:val="215E99" w:themeColor="text2" w:themeTint="BF"/>
          <w:lang w:val="en-US"/>
        </w:rPr>
        <w:t>Inkscape</w:t>
      </w:r>
      <w:bookmarkEnd w:id="37"/>
    </w:p>
    <w:p w14:paraId="2B8B4842" w14:textId="3E9E182C" w:rsidR="00C02AF0" w:rsidRPr="00C02AF0" w:rsidRDefault="00C02AF0" w:rsidP="00C02AF0">
      <w:pPr>
        <w:rPr>
          <w:b/>
          <w:bCs/>
          <w:lang w:val="en-US"/>
        </w:rPr>
      </w:pPr>
      <w:r w:rsidRPr="00C02AF0">
        <w:rPr>
          <w:b/>
          <w:bCs/>
          <w:lang w:val="en-US"/>
        </w:rPr>
        <w:t>Step 1: Importing and Preparing the 2D Image</w:t>
      </w:r>
    </w:p>
    <w:p w14:paraId="195FD915" w14:textId="56DD84A3" w:rsidR="00C02AF0" w:rsidRPr="00C02AF0" w:rsidRDefault="00C02AF0" w:rsidP="00C02AF0">
      <w:pPr>
        <w:rPr>
          <w:lang w:val="en-US"/>
        </w:rPr>
      </w:pPr>
      <w:r w:rsidRPr="00C02AF0">
        <w:rPr>
          <w:lang w:val="en-US"/>
        </w:rPr>
        <w:t xml:space="preserve">I started by importing a 2D image (in PNG/JPG format) into Inkscape by selecting File Import. </w:t>
      </w:r>
    </w:p>
    <w:p w14:paraId="0D17AA96" w14:textId="45F98CB7" w:rsidR="00C02AF0" w:rsidRPr="00C02AF0" w:rsidRDefault="00C02AF0" w:rsidP="00C02AF0">
      <w:pPr>
        <w:rPr>
          <w:lang w:val="en-US"/>
        </w:rPr>
      </w:pPr>
      <w:r w:rsidRPr="00C02AF0">
        <w:rPr>
          <w:lang w:val="en-US"/>
        </w:rPr>
        <w:t>After positioning the image on the canvas, I adjusted its scale and orientation to match the intended output size for G-code generation.</w:t>
      </w:r>
    </w:p>
    <w:p w14:paraId="65DB533E" w14:textId="77777777" w:rsidR="00C02AF0" w:rsidRDefault="00C02AF0" w:rsidP="00C02AF0">
      <w:pPr>
        <w:rPr>
          <w:b/>
          <w:bCs/>
          <w:lang w:val="en-US"/>
        </w:rPr>
      </w:pPr>
      <w:r w:rsidRPr="00C02AF0">
        <w:rPr>
          <w:b/>
          <w:bCs/>
          <w:lang w:val="en-US"/>
        </w:rPr>
        <w:t>Step 2: Converting the Image to a Vector Path</w:t>
      </w:r>
    </w:p>
    <w:p w14:paraId="40E70099" w14:textId="2E84A1B0" w:rsidR="00C02AF0" w:rsidRPr="00C02AF0" w:rsidRDefault="00C02AF0" w:rsidP="00C02AF0">
      <w:pPr>
        <w:rPr>
          <w:b/>
          <w:bCs/>
          <w:lang w:val="en-US"/>
        </w:rPr>
      </w:pPr>
      <w:r w:rsidRPr="00C02AF0">
        <w:rPr>
          <w:lang w:val="en-US"/>
        </w:rPr>
        <w:t xml:space="preserve">To create a vector outline from the image, I used the Trace Bitmap tool under Path Trace Bitmap. </w:t>
      </w:r>
    </w:p>
    <w:p w14:paraId="5F4FAD2A" w14:textId="77777777" w:rsidR="00C02AF0" w:rsidRDefault="00C02AF0" w:rsidP="00C02AF0">
      <w:pPr>
        <w:rPr>
          <w:lang w:val="en-US"/>
        </w:rPr>
      </w:pPr>
      <w:r w:rsidRPr="00C02AF0">
        <w:rPr>
          <w:lang w:val="en-US"/>
        </w:rPr>
        <w:t>I selected settings appropriate for the image (such as edge detection) to capture only the outlines of the design, which would be used to generate the G-code path.</w:t>
      </w:r>
    </w:p>
    <w:p w14:paraId="46B7AF66" w14:textId="5BDD9951" w:rsidR="00C02AF0" w:rsidRPr="00C02AF0" w:rsidRDefault="00C02AF0" w:rsidP="00C02AF0">
      <w:pPr>
        <w:rPr>
          <w:lang w:val="en-US"/>
        </w:rPr>
      </w:pPr>
      <w:r w:rsidRPr="00C02AF0">
        <w:rPr>
          <w:lang w:val="en-US"/>
        </w:rPr>
        <w:t>Once the tracing process was complete, I removed the original image, leaving only the vector path.</w:t>
      </w:r>
    </w:p>
    <w:p w14:paraId="543DEB1B" w14:textId="0A3219B0" w:rsidR="00C02AF0" w:rsidRPr="00C02AF0" w:rsidRDefault="00C02AF0" w:rsidP="00C02AF0">
      <w:pPr>
        <w:rPr>
          <w:b/>
          <w:bCs/>
          <w:lang w:val="en-US"/>
        </w:rPr>
      </w:pPr>
      <w:r w:rsidRPr="00C02AF0">
        <w:rPr>
          <w:b/>
          <w:bCs/>
          <w:lang w:val="en-US"/>
        </w:rPr>
        <w:t>Step 3: Optimizing the Path for G-code Generation</w:t>
      </w:r>
    </w:p>
    <w:p w14:paraId="3FD45ADB" w14:textId="77777777" w:rsidR="00C02AF0" w:rsidRDefault="00C02AF0" w:rsidP="00C02AF0">
      <w:pPr>
        <w:rPr>
          <w:lang w:val="en-US"/>
        </w:rPr>
      </w:pPr>
      <w:r w:rsidRPr="00C02AF0">
        <w:rPr>
          <w:lang w:val="en-US"/>
        </w:rPr>
        <w:t>I reviewed and edited the vector path to remove any unnecessary nodes or details that could complicate the G-code generation.</w:t>
      </w:r>
    </w:p>
    <w:p w14:paraId="226925B8" w14:textId="2384FC6B" w:rsidR="00C02AF0" w:rsidRPr="00C02AF0" w:rsidRDefault="00C02AF0" w:rsidP="00C02AF0">
      <w:pPr>
        <w:rPr>
          <w:lang w:val="en-US"/>
        </w:rPr>
      </w:pPr>
      <w:r w:rsidRPr="00C02AF0">
        <w:rPr>
          <w:lang w:val="en-US"/>
        </w:rPr>
        <w:t>I used Inkscape’s node-editing tools to clean up the path, ensuring smoother transitions and optimized linework, which would result in efficient G-code output.</w:t>
      </w:r>
    </w:p>
    <w:p w14:paraId="2598CF17" w14:textId="77777777" w:rsidR="00C02AF0" w:rsidRDefault="00C02AF0" w:rsidP="00C02AF0">
      <w:pPr>
        <w:rPr>
          <w:lang w:val="en-US"/>
        </w:rPr>
      </w:pPr>
    </w:p>
    <w:p w14:paraId="3D69F864" w14:textId="77777777" w:rsidR="00C02AF0" w:rsidRDefault="00C02AF0" w:rsidP="00C02AF0">
      <w:pPr>
        <w:rPr>
          <w:b/>
          <w:bCs/>
          <w:lang w:val="en-US"/>
        </w:rPr>
      </w:pPr>
    </w:p>
    <w:p w14:paraId="376FE340" w14:textId="0B364E64" w:rsidR="00C02AF0" w:rsidRPr="00C02AF0" w:rsidRDefault="00C02AF0" w:rsidP="00C02AF0">
      <w:pPr>
        <w:rPr>
          <w:b/>
          <w:bCs/>
          <w:lang w:val="en-US"/>
        </w:rPr>
      </w:pPr>
      <w:r w:rsidRPr="00C02AF0">
        <w:rPr>
          <w:b/>
          <w:bCs/>
          <w:lang w:val="en-US"/>
        </w:rPr>
        <w:lastRenderedPageBreak/>
        <w:t>Step 4: Generating G-code using the G-code Extension</w:t>
      </w:r>
    </w:p>
    <w:p w14:paraId="5A6DD2F5" w14:textId="49BC897B" w:rsidR="00C02AF0" w:rsidRPr="00C02AF0" w:rsidRDefault="00C02AF0" w:rsidP="00C02AF0">
      <w:pPr>
        <w:rPr>
          <w:lang w:val="en-US"/>
        </w:rPr>
      </w:pPr>
      <w:r w:rsidRPr="00C02AF0">
        <w:rPr>
          <w:lang w:val="en-US"/>
        </w:rPr>
        <w:t>After finalizing the path, I accessed the G-code extension in Inkscape.</w:t>
      </w:r>
    </w:p>
    <w:p w14:paraId="4242F07F" w14:textId="34F1F5E8" w:rsidR="00C02AF0" w:rsidRPr="00C02AF0" w:rsidRDefault="00C02AF0" w:rsidP="00C02AF0">
      <w:pPr>
        <w:rPr>
          <w:lang w:val="en-US"/>
        </w:rPr>
      </w:pPr>
      <w:r w:rsidRPr="00C02AF0">
        <w:rPr>
          <w:lang w:val="en-US"/>
        </w:rPr>
        <w:t>I configured the tool settings for my 2D drawing, such as specifying the desired units, scaling, and tool parameters (e.g., tool diameter and feed rate).</w:t>
      </w:r>
    </w:p>
    <w:p w14:paraId="1D111CC5" w14:textId="6F89EF95" w:rsidR="00C02AF0" w:rsidRPr="00C02AF0" w:rsidRDefault="00C02AF0" w:rsidP="00C02AF0">
      <w:pPr>
        <w:rPr>
          <w:lang w:val="en-US"/>
        </w:rPr>
      </w:pPr>
      <w:r w:rsidRPr="00C02AF0">
        <w:rPr>
          <w:lang w:val="en-US"/>
        </w:rPr>
        <w:t>Finally, I ran the G-code export process, which generated a G-code file based on the vector path.</w:t>
      </w:r>
    </w:p>
    <w:p w14:paraId="15A2CC6C" w14:textId="39E3F929" w:rsidR="00C02AF0" w:rsidRPr="00C02AF0" w:rsidRDefault="00C02AF0" w:rsidP="00C02AF0">
      <w:pPr>
        <w:rPr>
          <w:b/>
          <w:bCs/>
          <w:lang w:val="en-US"/>
        </w:rPr>
      </w:pPr>
      <w:r w:rsidRPr="00C02AF0">
        <w:rPr>
          <w:b/>
          <w:bCs/>
          <w:lang w:val="en-US"/>
        </w:rPr>
        <w:t>Step 5: Saving the G-code</w:t>
      </w:r>
    </w:p>
    <w:p w14:paraId="218902AF" w14:textId="495C8694" w:rsidR="00C02AF0" w:rsidRPr="00C02AF0" w:rsidRDefault="00C02AF0" w:rsidP="00C02AF0">
      <w:pPr>
        <w:rPr>
          <w:lang w:val="en-US"/>
        </w:rPr>
      </w:pPr>
      <w:r w:rsidRPr="00C02AF0">
        <w:rPr>
          <w:lang w:val="en-US"/>
        </w:rPr>
        <w:t>The G-code file was saved in the appropriate format and location, ready for use in a compatible machine or further editing if needed.</w:t>
      </w:r>
    </w:p>
    <w:p w14:paraId="32F4D0BF" w14:textId="4AA85C5D" w:rsidR="008465B8" w:rsidRDefault="008465B8" w:rsidP="008465B8">
      <w:pPr>
        <w:pStyle w:val="Heading3"/>
        <w:rPr>
          <w:b/>
          <w:bCs/>
          <w:color w:val="215E99" w:themeColor="text2" w:themeTint="BF"/>
          <w:lang w:val="en-US"/>
        </w:rPr>
      </w:pPr>
      <w:bookmarkStart w:id="38" w:name="_Toc182236293"/>
      <w:r w:rsidRPr="00502549">
        <w:rPr>
          <w:b/>
          <w:bCs/>
          <w:color w:val="215E99" w:themeColor="text2" w:themeTint="BF"/>
          <w:lang w:val="en-US"/>
        </w:rPr>
        <w:t>4.4.</w:t>
      </w:r>
      <w:r>
        <w:rPr>
          <w:b/>
          <w:bCs/>
          <w:color w:val="215E99" w:themeColor="text2" w:themeTint="BF"/>
          <w:lang w:val="en-US"/>
        </w:rPr>
        <w:t>4</w:t>
      </w:r>
      <w:r w:rsidRPr="00502549">
        <w:rPr>
          <w:b/>
          <w:bCs/>
          <w:color w:val="215E99" w:themeColor="text2" w:themeTint="BF"/>
          <w:lang w:val="en-US"/>
        </w:rPr>
        <w:t xml:space="preserve"> Methodology for </w:t>
      </w:r>
      <w:r>
        <w:rPr>
          <w:b/>
          <w:bCs/>
          <w:color w:val="215E99" w:themeColor="text2" w:themeTint="BF"/>
          <w:lang w:val="en-US"/>
        </w:rPr>
        <w:t>Getting Medial Axis Transform</w:t>
      </w:r>
      <w:bookmarkEnd w:id="38"/>
    </w:p>
    <w:p w14:paraId="7AF1D6E2" w14:textId="77777777" w:rsidR="00544A0F" w:rsidRPr="00544A0F" w:rsidRDefault="00544A0F" w:rsidP="00544A0F">
      <w:pPr>
        <w:rPr>
          <w:lang w:val="en-US"/>
        </w:rPr>
      </w:pPr>
    </w:p>
    <w:p w14:paraId="34894D6D" w14:textId="77777777" w:rsidR="003850E6" w:rsidRDefault="003850E6" w:rsidP="003850E6">
      <w:pPr>
        <w:tabs>
          <w:tab w:val="left" w:pos="5195"/>
        </w:tabs>
        <w:rPr>
          <w:rFonts w:ascii="Times New Roman" w:hAnsi="Times New Roman" w:cs="Times New Roman"/>
          <w:sz w:val="28"/>
          <w:szCs w:val="28"/>
          <w:lang w:val="en-US"/>
        </w:rPr>
      </w:pPr>
    </w:p>
    <w:p w14:paraId="593A9F1A" w14:textId="77777777" w:rsidR="00844723" w:rsidRDefault="00844723" w:rsidP="005B7187">
      <w:pPr>
        <w:pBdr>
          <w:bottom w:val="single" w:sz="12" w:space="1" w:color="auto"/>
        </w:pBdr>
        <w:autoSpaceDE w:val="0"/>
        <w:autoSpaceDN w:val="0"/>
        <w:adjustRightInd w:val="0"/>
        <w:spacing w:after="0" w:line="240" w:lineRule="auto"/>
        <w:rPr>
          <w:rFonts w:ascii="Britannic Bold" w:hAnsi="Britannic Bold" w:cs="Times-Roman"/>
          <w:color w:val="000066"/>
          <w:sz w:val="72"/>
          <w:szCs w:val="72"/>
        </w:rPr>
      </w:pPr>
    </w:p>
    <w:p w14:paraId="6B976FEB" w14:textId="77777777" w:rsidR="000641AB" w:rsidRDefault="000641AB"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C77A7C7" w14:textId="77777777" w:rsidR="000641AB" w:rsidRDefault="000641AB"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B7AF0EA" w14:textId="77777777" w:rsidR="000641AB" w:rsidRDefault="000641AB"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F1AF40A"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0E39DFD"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27F4BEDC"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8BFEB77"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1366114"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742E2E9"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59E64D4"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188908B"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93AC2E0"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FF92095"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3215FF7"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5E15DB8"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D288FDA"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1ACFADD"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DEAA644"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F9057A6"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E12B63E"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04DD553"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F93469A"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02E0C38"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15BBF3B"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31A8ED9" w14:textId="77777777" w:rsidR="006A4A7F" w:rsidRDefault="006A4A7F"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E29F70B" w14:textId="77777777" w:rsidR="008465B8" w:rsidRDefault="008465B8"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AC3DFE4" w14:textId="77777777" w:rsidR="00A503B7" w:rsidRPr="000641AB" w:rsidRDefault="00A503B7" w:rsidP="005B7187">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5C82371" w14:textId="56ED5A31" w:rsidR="005B7187" w:rsidRPr="006D27D2" w:rsidRDefault="005B7187" w:rsidP="005B7187">
      <w:pPr>
        <w:autoSpaceDE w:val="0"/>
        <w:autoSpaceDN w:val="0"/>
        <w:adjustRightInd w:val="0"/>
        <w:spacing w:after="0" w:line="240" w:lineRule="auto"/>
        <w:jc w:val="right"/>
        <w:rPr>
          <w:rFonts w:ascii="Britannic Bold" w:hAnsi="Britannic Bold" w:cs="Times-Roman"/>
          <w:color w:val="215E99" w:themeColor="text2" w:themeTint="BF"/>
          <w:sz w:val="72"/>
          <w:szCs w:val="72"/>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74624" behindDoc="0" locked="0" layoutInCell="1" allowOverlap="1" wp14:anchorId="0F952C14" wp14:editId="68C8C42B">
                <wp:simplePos x="0" y="0"/>
                <wp:positionH relativeFrom="column">
                  <wp:posOffset>0</wp:posOffset>
                </wp:positionH>
                <wp:positionV relativeFrom="paragraph">
                  <wp:posOffset>662305</wp:posOffset>
                </wp:positionV>
                <wp:extent cx="5695950" cy="0"/>
                <wp:effectExtent l="0" t="19050" r="19050" b="19050"/>
                <wp:wrapNone/>
                <wp:docPr id="1638990948" name="Straight Connector 1638990948"/>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32D3E3" id="Straight Connector 163899094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52.15pt" to="448.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" strokecolor="black [3200]" strokeweight="3pt">
                <v:stroke joinstyle="miter"/>
              </v:line>
            </w:pict>
          </mc:Fallback>
        </mc:AlternateContent>
      </w:r>
      <w:r w:rsidRPr="006D27D2">
        <w:rPr>
          <w:rFonts w:ascii="Britannic Bold" w:hAnsi="Britannic Bold" w:cs="Times-Roman"/>
          <w:color w:val="215E99" w:themeColor="text2" w:themeTint="BF"/>
          <w:sz w:val="72"/>
          <w:szCs w:val="72"/>
        </w:rPr>
        <w:t xml:space="preserve">CHAPTER </w:t>
      </w:r>
      <w:r w:rsidRPr="006D27D2">
        <w:rPr>
          <w:rFonts w:ascii="Britannic Bold" w:hAnsi="Britannic Bold" w:cs="Times-Roman"/>
          <w:color w:val="215E99" w:themeColor="text2" w:themeTint="BF"/>
          <w:sz w:val="104"/>
          <w:szCs w:val="104"/>
        </w:rPr>
        <w:t>5</w:t>
      </w:r>
    </w:p>
    <w:p w14:paraId="327AF3C9" w14:textId="14B04048" w:rsidR="005B7187" w:rsidRPr="006D27D2" w:rsidRDefault="005B7187" w:rsidP="00016CA7">
      <w:pPr>
        <w:autoSpaceDE w:val="0"/>
        <w:autoSpaceDN w:val="0"/>
        <w:adjustRightInd w:val="0"/>
        <w:spacing w:after="0" w:line="240" w:lineRule="auto"/>
        <w:rPr>
          <w:rFonts w:ascii="Times-Roman" w:hAnsi="Times-Roman" w:cs="Times-Roman"/>
          <w:color w:val="215E99" w:themeColor="text2" w:themeTint="BF"/>
          <w:sz w:val="20"/>
          <w:szCs w:val="20"/>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75648" behindDoc="0" locked="0" layoutInCell="1" allowOverlap="1" wp14:anchorId="791A9BB4" wp14:editId="0CD452C9">
                <wp:simplePos x="0" y="0"/>
                <wp:positionH relativeFrom="column">
                  <wp:posOffset>0</wp:posOffset>
                </wp:positionH>
                <wp:positionV relativeFrom="paragraph">
                  <wp:posOffset>37465</wp:posOffset>
                </wp:positionV>
                <wp:extent cx="5695950" cy="0"/>
                <wp:effectExtent l="0" t="19050" r="19050" b="19050"/>
                <wp:wrapNone/>
                <wp:docPr id="1864505448" name="Straight Connector 1864505448"/>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DE97C4" id="Straight Connector 186450544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2.95pt" to="44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" strokecolor="black [3200]" strokeweight="3pt">
                <v:stroke joinstyle="miter"/>
              </v:line>
            </w:pict>
          </mc:Fallback>
        </mc:AlternateContent>
      </w:r>
    </w:p>
    <w:p w14:paraId="31E74029" w14:textId="3BA59D15" w:rsidR="005B7187" w:rsidRPr="00A97534" w:rsidRDefault="00844723" w:rsidP="000641AB">
      <w:pPr>
        <w:pStyle w:val="Heading1"/>
        <w:spacing w:before="0"/>
        <w:jc w:val="right"/>
        <w:rPr>
          <w:b/>
          <w:bCs/>
          <w:color w:val="215E99" w:themeColor="text2" w:themeTint="BF"/>
          <w:sz w:val="72"/>
          <w:szCs w:val="72"/>
        </w:rPr>
      </w:pPr>
      <w:bookmarkStart w:id="39" w:name="_Toc182236294"/>
      <w:r w:rsidRPr="00A97534">
        <w:rPr>
          <w:b/>
          <w:bCs/>
          <w:color w:val="215E99" w:themeColor="text2" w:themeTint="BF"/>
          <w:sz w:val="72"/>
          <w:szCs w:val="72"/>
        </w:rPr>
        <w:t>5</w:t>
      </w:r>
      <w:r w:rsidR="00A51560">
        <w:rPr>
          <w:b/>
          <w:bCs/>
          <w:color w:val="215E99" w:themeColor="text2" w:themeTint="BF"/>
          <w:sz w:val="72"/>
          <w:szCs w:val="72"/>
        </w:rPr>
        <w:t>.</w:t>
      </w:r>
      <w:r w:rsidRPr="00A97534">
        <w:rPr>
          <w:b/>
          <w:bCs/>
          <w:color w:val="215E99" w:themeColor="text2" w:themeTint="BF"/>
          <w:sz w:val="72"/>
          <w:szCs w:val="72"/>
        </w:rPr>
        <w:t xml:space="preserve"> </w:t>
      </w:r>
      <w:r w:rsidR="005B7187" w:rsidRPr="00A97534">
        <w:rPr>
          <w:b/>
          <w:bCs/>
          <w:color w:val="215E99" w:themeColor="text2" w:themeTint="BF"/>
          <w:sz w:val="72"/>
          <w:szCs w:val="72"/>
        </w:rPr>
        <w:t>Results</w:t>
      </w:r>
      <w:r w:rsidR="005F5221" w:rsidRPr="00A97534">
        <w:rPr>
          <w:b/>
          <w:bCs/>
          <w:color w:val="215E99" w:themeColor="text2" w:themeTint="BF"/>
          <w:sz w:val="72"/>
          <w:szCs w:val="72"/>
        </w:rPr>
        <w:t xml:space="preserve"> and Discussion</w:t>
      </w:r>
      <w:bookmarkEnd w:id="39"/>
    </w:p>
    <w:p w14:paraId="4896DAC8" w14:textId="3FA579D9" w:rsidR="005B7187" w:rsidRDefault="00116E54" w:rsidP="00844723">
      <w:pPr>
        <w:pStyle w:val="Heading2"/>
        <w:rPr>
          <w:b/>
          <w:bCs/>
          <w:color w:val="215E99" w:themeColor="text2" w:themeTint="BF"/>
        </w:rPr>
      </w:pPr>
      <w:bookmarkStart w:id="40" w:name="_Toc182236295"/>
      <w:r w:rsidRPr="00A97534">
        <w:rPr>
          <w:b/>
          <w:bCs/>
          <w:color w:val="215E99" w:themeColor="text2" w:themeTint="BF"/>
        </w:rPr>
        <w:t>5.</w:t>
      </w:r>
      <w:r w:rsidR="0094590C" w:rsidRPr="00A97534">
        <w:rPr>
          <w:b/>
          <w:bCs/>
          <w:color w:val="215E99" w:themeColor="text2" w:themeTint="BF"/>
        </w:rPr>
        <w:t xml:space="preserve">1 </w:t>
      </w:r>
      <w:r w:rsidRPr="00A97534">
        <w:rPr>
          <w:b/>
          <w:bCs/>
          <w:color w:val="215E99" w:themeColor="text2" w:themeTint="BF"/>
        </w:rPr>
        <w:t>Result</w:t>
      </w:r>
      <w:bookmarkEnd w:id="40"/>
    </w:p>
    <w:p w14:paraId="3C1DDF4F" w14:textId="0C11EBBC" w:rsidR="008D1BA5" w:rsidRPr="00EE2D46" w:rsidRDefault="008D1BA5" w:rsidP="00373777">
      <w:pPr>
        <w:pStyle w:val="Heading3"/>
        <w:rPr>
          <w:b/>
          <w:bCs/>
          <w:color w:val="215E99" w:themeColor="text2" w:themeTint="BF"/>
        </w:rPr>
      </w:pPr>
      <w:bookmarkStart w:id="41" w:name="_Toc182236296"/>
      <w:r w:rsidRPr="00EE2D46">
        <w:rPr>
          <w:b/>
          <w:bCs/>
          <w:color w:val="215E99" w:themeColor="text2" w:themeTint="BF"/>
        </w:rPr>
        <w:t>5.1.1 Result of G-code Generation by Powermill</w:t>
      </w:r>
      <w:bookmarkEnd w:id="41"/>
      <w:r w:rsidRPr="00EE2D46">
        <w:rPr>
          <w:b/>
          <w:bCs/>
          <w:color w:val="215E99" w:themeColor="text2" w:themeTint="BF"/>
        </w:rPr>
        <w:t xml:space="preserve"> </w:t>
      </w:r>
    </w:p>
    <w:p w14:paraId="6FD3DA49" w14:textId="77777777" w:rsidR="00E45C7C" w:rsidRDefault="00E45C7C" w:rsidP="00116E54">
      <w:pPr>
        <w:autoSpaceDE w:val="0"/>
        <w:autoSpaceDN w:val="0"/>
        <w:adjustRightInd w:val="0"/>
        <w:spacing w:after="0" w:line="240" w:lineRule="auto"/>
        <w:jc w:val="left"/>
        <w:rPr>
          <w:rFonts w:ascii="Times New Roman" w:hAnsi="Times New Roman" w:cs="Times New Roman"/>
          <w:bCs/>
          <w:color w:val="000000" w:themeColor="text1"/>
          <w:sz w:val="36"/>
          <w:szCs w:val="36"/>
        </w:rPr>
      </w:pPr>
    </w:p>
    <w:p w14:paraId="47FD219E" w14:textId="6F63952F" w:rsidR="00A503B7" w:rsidRDefault="00A503B7" w:rsidP="00A503B7">
      <w:pPr>
        <w:keepNext/>
        <w:autoSpaceDE w:val="0"/>
        <w:autoSpaceDN w:val="0"/>
        <w:adjustRightInd w:val="0"/>
        <w:spacing w:after="0" w:line="240" w:lineRule="auto"/>
        <w:jc w:val="left"/>
      </w:pPr>
      <w:r>
        <w:rPr>
          <w:rFonts w:ascii="Times New Roman" w:hAnsi="Times New Roman" w:cs="Times New Roman"/>
          <w:bCs/>
          <w:noProof/>
          <w:color w:val="000000" w:themeColor="text1"/>
          <w:sz w:val="36"/>
          <w:szCs w:val="36"/>
        </w:rPr>
        <mc:AlternateContent>
          <mc:Choice Requires="wps">
            <w:drawing>
              <wp:anchor distT="0" distB="0" distL="114300" distR="114300" simplePos="0" relativeHeight="251729920" behindDoc="0" locked="0" layoutInCell="1" allowOverlap="1" wp14:anchorId="5A5F1187" wp14:editId="22F7A510">
                <wp:simplePos x="0" y="0"/>
                <wp:positionH relativeFrom="column">
                  <wp:posOffset>2482948</wp:posOffset>
                </wp:positionH>
                <wp:positionV relativeFrom="paragraph">
                  <wp:posOffset>1020250</wp:posOffset>
                </wp:positionV>
                <wp:extent cx="696350" cy="323020"/>
                <wp:effectExtent l="0" t="19050" r="46990" b="39370"/>
                <wp:wrapNone/>
                <wp:docPr id="2064996980" name="Arrow: Right 42"/>
                <wp:cNvGraphicFramePr/>
                <a:graphic xmlns:a="http://schemas.openxmlformats.org/drawingml/2006/main">
                  <a:graphicData uri="http://schemas.microsoft.com/office/word/2010/wordprocessingShape">
                    <wps:wsp>
                      <wps:cNvSpPr/>
                      <wps:spPr>
                        <a:xfrm>
                          <a:off x="0" y="0"/>
                          <a:ext cx="696350" cy="323020"/>
                        </a:xfrm>
                        <a:prstGeom prst="rightArrow">
                          <a:avLst/>
                        </a:prstGeom>
                        <a:solidFill>
                          <a:schemeClr val="bg2">
                            <a:lumMod val="1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9F1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2" o:spid="_x0000_s1026" type="#_x0000_t13" style="position:absolute;margin-left:195.5pt;margin-top:80.35pt;width:54.85pt;height:25.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" adj="16590" fillcolor="#161616 [334]" strokecolor="#030e13 [484]" strokeweight="1pt"/>
            </w:pict>
          </mc:Fallback>
        </mc:AlternateContent>
      </w:r>
      <w:r w:rsidR="00116E54">
        <w:rPr>
          <w:rFonts w:ascii="Times New Roman" w:hAnsi="Times New Roman" w:cs="Times New Roman"/>
          <w:bCs/>
          <w:noProof/>
          <w:color w:val="000000" w:themeColor="text1"/>
          <w:sz w:val="36"/>
          <w:szCs w:val="36"/>
        </w:rPr>
        <w:drawing>
          <wp:inline distT="0" distB="0" distL="0" distR="0" wp14:anchorId="42D6F949" wp14:editId="42636489">
            <wp:extent cx="2412609" cy="2144074"/>
            <wp:effectExtent l="0" t="0" r="6985" b="8890"/>
            <wp:docPr id="1946362721" name="Picture 2" descr="A metal piece with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2721" name="Picture 2" descr="A metal piece with screw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6883" cy="2165646"/>
                    </a:xfrm>
                    <a:prstGeom prst="rect">
                      <a:avLst/>
                    </a:prstGeom>
                  </pic:spPr>
                </pic:pic>
              </a:graphicData>
            </a:graphic>
          </wp:inline>
        </w:drawing>
      </w:r>
      <w:r>
        <w:rPr>
          <w:rFonts w:ascii="Times New Roman" w:hAnsi="Times New Roman" w:cs="Times New Roman"/>
          <w:bCs/>
          <w:noProof/>
          <w:color w:val="000000" w:themeColor="text1"/>
          <w:sz w:val="36"/>
          <w:szCs w:val="36"/>
        </w:rPr>
        <w:t xml:space="preserve">              </w:t>
      </w:r>
      <w:r>
        <w:rPr>
          <w:rFonts w:ascii="Times New Roman" w:hAnsi="Times New Roman" w:cs="Times New Roman"/>
          <w:bCs/>
          <w:noProof/>
          <w:color w:val="000000" w:themeColor="text1"/>
          <w:sz w:val="36"/>
          <w:szCs w:val="36"/>
        </w:rPr>
        <w:drawing>
          <wp:inline distT="0" distB="0" distL="0" distR="0" wp14:anchorId="34C15A54" wp14:editId="09A79004">
            <wp:extent cx="2461846" cy="2145030"/>
            <wp:effectExtent l="0" t="0" r="0" b="7620"/>
            <wp:docPr id="2056955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55624" name="Picture 20569556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9056" cy="2194877"/>
                    </a:xfrm>
                    <a:prstGeom prst="rect">
                      <a:avLst/>
                    </a:prstGeom>
                  </pic:spPr>
                </pic:pic>
              </a:graphicData>
            </a:graphic>
          </wp:inline>
        </w:drawing>
      </w:r>
    </w:p>
    <w:p w14:paraId="4500B937" w14:textId="76C24458" w:rsidR="00116E54" w:rsidRDefault="00A503B7" w:rsidP="00116E54">
      <w:pPr>
        <w:autoSpaceDE w:val="0"/>
        <w:autoSpaceDN w:val="0"/>
        <w:adjustRightInd w:val="0"/>
        <w:spacing w:after="0" w:line="240" w:lineRule="auto"/>
        <w:jc w:val="left"/>
        <w:rPr>
          <w:rFonts w:ascii="Times New Roman" w:hAnsi="Times New Roman" w:cs="Times New Roman"/>
          <w:bCs/>
          <w:color w:val="000000" w:themeColor="text1"/>
          <w:sz w:val="36"/>
          <w:szCs w:val="36"/>
        </w:rPr>
      </w:pPr>
      <w:r>
        <w:rPr>
          <w:rFonts w:ascii="Times New Roman" w:hAnsi="Times New Roman" w:cs="Times New Roman"/>
          <w:bCs/>
          <w:noProof/>
          <w:color w:val="000000" w:themeColor="text1"/>
          <w:sz w:val="36"/>
          <w:szCs w:val="36"/>
        </w:rPr>
        <mc:AlternateContent>
          <mc:Choice Requires="wps">
            <w:drawing>
              <wp:anchor distT="0" distB="0" distL="114300" distR="114300" simplePos="0" relativeHeight="251735040" behindDoc="0" locked="0" layoutInCell="1" allowOverlap="1" wp14:anchorId="7A647029" wp14:editId="378F8D5C">
                <wp:simplePos x="0" y="0"/>
                <wp:positionH relativeFrom="column">
                  <wp:posOffset>4043973</wp:posOffset>
                </wp:positionH>
                <wp:positionV relativeFrom="paragraph">
                  <wp:posOffset>23544</wp:posOffset>
                </wp:positionV>
                <wp:extent cx="977704" cy="274320"/>
                <wp:effectExtent l="0" t="0" r="0" b="0"/>
                <wp:wrapNone/>
                <wp:docPr id="1187888126" name="Text Box 43"/>
                <wp:cNvGraphicFramePr/>
                <a:graphic xmlns:a="http://schemas.openxmlformats.org/drawingml/2006/main">
                  <a:graphicData uri="http://schemas.microsoft.com/office/word/2010/wordprocessingShape">
                    <wps:wsp>
                      <wps:cNvSpPr txBox="1"/>
                      <wps:spPr>
                        <a:xfrm>
                          <a:off x="0" y="0"/>
                          <a:ext cx="977704" cy="274320"/>
                        </a:xfrm>
                        <a:prstGeom prst="rect">
                          <a:avLst/>
                        </a:prstGeom>
                        <a:solidFill>
                          <a:schemeClr val="lt1"/>
                        </a:solidFill>
                        <a:ln w="6350">
                          <a:noFill/>
                        </a:ln>
                      </wps:spPr>
                      <wps:txbx>
                        <w:txbxContent>
                          <w:p w14:paraId="753D7A6C" w14:textId="4C54DD3D" w:rsidR="00A503B7" w:rsidRPr="00CB338D" w:rsidRDefault="00A503B7" w:rsidP="00A503B7">
                            <w:pPr>
                              <w:rPr>
                                <w:i/>
                                <w:iCs/>
                                <w:sz w:val="16"/>
                                <w:szCs w:val="16"/>
                              </w:rPr>
                            </w:pPr>
                            <w:r w:rsidRPr="00CB338D">
                              <w:rPr>
                                <w:i/>
                                <w:iCs/>
                                <w:sz w:val="16"/>
                                <w:szCs w:val="16"/>
                              </w:rPr>
                              <w:t>Figure 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47029" id="Text Box 43" o:spid="_x0000_s1031" type="#_x0000_t202" style="position:absolute;margin-left:318.4pt;margin-top:1.85pt;width:77pt;height:2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" fillcolor="white [3201]" stroked="f" strokeweight=".5pt">
                <v:textbox>
                  <w:txbxContent>
                    <w:p w14:paraId="753D7A6C" w14:textId="4C54DD3D" w:rsidR="00A503B7" w:rsidRPr="00CB338D" w:rsidRDefault="00A503B7" w:rsidP="00A503B7">
                      <w:pPr>
                        <w:rPr>
                          <w:i/>
                          <w:iCs/>
                          <w:sz w:val="16"/>
                          <w:szCs w:val="16"/>
                        </w:rPr>
                      </w:pPr>
                      <w:r w:rsidRPr="00CB338D">
                        <w:rPr>
                          <w:i/>
                          <w:iCs/>
                          <w:sz w:val="16"/>
                          <w:szCs w:val="16"/>
                        </w:rPr>
                        <w:t>Figure 5.2</w:t>
                      </w:r>
                    </w:p>
                  </w:txbxContent>
                </v:textbox>
              </v:shape>
            </w:pict>
          </mc:Fallback>
        </mc:AlternateContent>
      </w:r>
      <w:r>
        <w:rPr>
          <w:rFonts w:ascii="Times New Roman" w:hAnsi="Times New Roman" w:cs="Times New Roman"/>
          <w:bCs/>
          <w:noProof/>
          <w:color w:val="000000" w:themeColor="text1"/>
          <w:sz w:val="36"/>
          <w:szCs w:val="36"/>
        </w:rPr>
        <mc:AlternateContent>
          <mc:Choice Requires="wps">
            <w:drawing>
              <wp:anchor distT="0" distB="0" distL="114300" distR="114300" simplePos="0" relativeHeight="251732992" behindDoc="0" locked="0" layoutInCell="1" allowOverlap="1" wp14:anchorId="23144DCE" wp14:editId="70DE622D">
                <wp:simplePos x="0" y="0"/>
                <wp:positionH relativeFrom="column">
                  <wp:posOffset>618930</wp:posOffset>
                </wp:positionH>
                <wp:positionV relativeFrom="paragraph">
                  <wp:posOffset>51044</wp:posOffset>
                </wp:positionV>
                <wp:extent cx="977704" cy="274320"/>
                <wp:effectExtent l="0" t="0" r="0" b="0"/>
                <wp:wrapNone/>
                <wp:docPr id="1881432746" name="Text Box 43"/>
                <wp:cNvGraphicFramePr/>
                <a:graphic xmlns:a="http://schemas.openxmlformats.org/drawingml/2006/main">
                  <a:graphicData uri="http://schemas.microsoft.com/office/word/2010/wordprocessingShape">
                    <wps:wsp>
                      <wps:cNvSpPr txBox="1"/>
                      <wps:spPr>
                        <a:xfrm>
                          <a:off x="0" y="0"/>
                          <a:ext cx="977704" cy="274320"/>
                        </a:xfrm>
                        <a:prstGeom prst="rect">
                          <a:avLst/>
                        </a:prstGeom>
                        <a:solidFill>
                          <a:schemeClr val="lt1"/>
                        </a:solidFill>
                        <a:ln w="6350">
                          <a:noFill/>
                        </a:ln>
                      </wps:spPr>
                      <wps:txbx>
                        <w:txbxContent>
                          <w:p w14:paraId="09F6BFCB" w14:textId="57CF14B7" w:rsidR="00A503B7" w:rsidRPr="00CB338D" w:rsidRDefault="00A503B7">
                            <w:pPr>
                              <w:rPr>
                                <w:i/>
                                <w:iCs/>
                                <w:sz w:val="16"/>
                                <w:szCs w:val="16"/>
                              </w:rPr>
                            </w:pPr>
                            <w:r w:rsidRPr="00CB338D">
                              <w:rPr>
                                <w:i/>
                                <w:iCs/>
                                <w:sz w:val="16"/>
                                <w:szCs w:val="16"/>
                              </w:rPr>
                              <w:t>Figure 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4DCE" id="_x0000_s1032" type="#_x0000_t202" style="position:absolute;margin-left:48.75pt;margin-top:4pt;width:77pt;height:21.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" fillcolor="white [3201]" stroked="f" strokeweight=".5pt">
                <v:textbox>
                  <w:txbxContent>
                    <w:p w14:paraId="09F6BFCB" w14:textId="57CF14B7" w:rsidR="00A503B7" w:rsidRPr="00CB338D" w:rsidRDefault="00A503B7">
                      <w:pPr>
                        <w:rPr>
                          <w:i/>
                          <w:iCs/>
                          <w:sz w:val="16"/>
                          <w:szCs w:val="16"/>
                        </w:rPr>
                      </w:pPr>
                      <w:r w:rsidRPr="00CB338D">
                        <w:rPr>
                          <w:i/>
                          <w:iCs/>
                          <w:sz w:val="16"/>
                          <w:szCs w:val="16"/>
                        </w:rPr>
                        <w:t>Figure 5.1</w:t>
                      </w:r>
                    </w:p>
                  </w:txbxContent>
                </v:textbox>
              </v:shape>
            </w:pict>
          </mc:Fallback>
        </mc:AlternateContent>
      </w:r>
      <w:r w:rsidR="00116E54">
        <w:rPr>
          <w:rFonts w:ascii="Times New Roman" w:hAnsi="Times New Roman" w:cs="Times New Roman"/>
          <w:bCs/>
          <w:color w:val="000000" w:themeColor="text1"/>
          <w:sz w:val="36"/>
          <w:szCs w:val="36"/>
        </w:rPr>
        <w:t xml:space="preserve">              </w:t>
      </w:r>
    </w:p>
    <w:p w14:paraId="6117A083" w14:textId="3ABDF774" w:rsidR="00E45C7C" w:rsidRPr="00116E54" w:rsidRDefault="006527EB" w:rsidP="00E45C7C">
      <w:pPr>
        <w:autoSpaceDE w:val="0"/>
        <w:autoSpaceDN w:val="0"/>
        <w:adjustRightInd w:val="0"/>
        <w:spacing w:after="0" w:line="240" w:lineRule="auto"/>
        <w:jc w:val="center"/>
        <w:rPr>
          <w:rFonts w:ascii="Times New Roman" w:hAnsi="Times New Roman" w:cs="Times New Roman"/>
          <w:bCs/>
          <w:color w:val="000000" w:themeColor="text1"/>
          <w:sz w:val="36"/>
          <w:szCs w:val="36"/>
        </w:rPr>
      </w:pPr>
      <w:r>
        <w:rPr>
          <w:rFonts w:ascii="Times New Roman" w:hAnsi="Times New Roman" w:cs="Times New Roman"/>
          <w:bCs/>
          <w:noProof/>
          <w:color w:val="000000" w:themeColor="text1"/>
          <w:sz w:val="36"/>
          <w:szCs w:val="36"/>
        </w:rPr>
        <mc:AlternateContent>
          <mc:Choice Requires="wps">
            <w:drawing>
              <wp:anchor distT="0" distB="0" distL="114300" distR="114300" simplePos="0" relativeHeight="251731968" behindDoc="0" locked="0" layoutInCell="1" allowOverlap="1" wp14:anchorId="179B1E79" wp14:editId="4DCEA3A2">
                <wp:simplePos x="0" y="0"/>
                <wp:positionH relativeFrom="column">
                  <wp:posOffset>4146293</wp:posOffset>
                </wp:positionH>
                <wp:positionV relativeFrom="paragraph">
                  <wp:posOffset>205508</wp:posOffset>
                </wp:positionV>
                <wp:extent cx="604350" cy="329565"/>
                <wp:effectExtent l="0" t="0" r="47625" b="47625"/>
                <wp:wrapNone/>
                <wp:docPr id="378308580" name="Arrow: Right 42"/>
                <wp:cNvGraphicFramePr/>
                <a:graphic xmlns:a="http://schemas.openxmlformats.org/drawingml/2006/main">
                  <a:graphicData uri="http://schemas.microsoft.com/office/word/2010/wordprocessingShape">
                    <wps:wsp>
                      <wps:cNvSpPr/>
                      <wps:spPr>
                        <a:xfrm rot="5400000">
                          <a:off x="0" y="0"/>
                          <a:ext cx="604350" cy="32956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4A6B5" id="Arrow: Right 42" o:spid="_x0000_s1026" type="#_x0000_t13" style="position:absolute;margin-left:326.5pt;margin-top:16.2pt;width:47.6pt;height:25.9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" adj="15711" fillcolor="black [3213]" strokecolor="#030e13 [484]" strokeweight="1pt"/>
            </w:pict>
          </mc:Fallback>
        </mc:AlternateContent>
      </w:r>
    </w:p>
    <w:p w14:paraId="37D82701" w14:textId="3B800EA1" w:rsidR="00116E54" w:rsidRDefault="00116E54" w:rsidP="00116E54">
      <w:pPr>
        <w:autoSpaceDE w:val="0"/>
        <w:autoSpaceDN w:val="0"/>
        <w:adjustRightInd w:val="0"/>
        <w:spacing w:after="0" w:line="240" w:lineRule="auto"/>
        <w:jc w:val="left"/>
        <w:rPr>
          <w:rFonts w:ascii="Times New Roman" w:hAnsi="Times New Roman" w:cs="Times New Roman"/>
          <w:bCs/>
          <w:color w:val="000000" w:themeColor="text1"/>
          <w:sz w:val="32"/>
          <w:szCs w:val="32"/>
        </w:rPr>
      </w:pPr>
    </w:p>
    <w:p w14:paraId="24E3FA56" w14:textId="5B6E0DC8" w:rsidR="00E45C7C" w:rsidRPr="006527EB" w:rsidRDefault="00E45C7C" w:rsidP="00A503B7">
      <w:pPr>
        <w:autoSpaceDE w:val="0"/>
        <w:autoSpaceDN w:val="0"/>
        <w:adjustRightInd w:val="0"/>
        <w:spacing w:after="0" w:line="240" w:lineRule="auto"/>
        <w:jc w:val="center"/>
        <w:rPr>
          <w:rFonts w:ascii="Rockwell" w:hAnsi="Rockwell" w:cs="Rockwell"/>
          <w:b/>
          <w:color w:val="000066"/>
          <w:sz w:val="16"/>
          <w:szCs w:val="16"/>
        </w:rPr>
      </w:pPr>
    </w:p>
    <w:p w14:paraId="610AB0F0" w14:textId="036F37C2" w:rsidR="005B7187" w:rsidRPr="001D6247" w:rsidRDefault="005B7187" w:rsidP="00E45C7C">
      <w:pPr>
        <w:autoSpaceDE w:val="0"/>
        <w:autoSpaceDN w:val="0"/>
        <w:adjustRightInd w:val="0"/>
        <w:spacing w:after="0" w:line="240" w:lineRule="auto"/>
        <w:jc w:val="center"/>
        <w:rPr>
          <w:rFonts w:ascii="Times New Roman" w:hAnsi="Times New Roman" w:cs="Times New Roman"/>
          <w:bCs/>
          <w:i/>
          <w:iCs/>
          <w:color w:val="000000" w:themeColor="text1"/>
          <w:sz w:val="16"/>
          <w:szCs w:val="16"/>
        </w:rPr>
      </w:pPr>
    </w:p>
    <w:p w14:paraId="01349543" w14:textId="15C4D689" w:rsidR="00E7286C" w:rsidRDefault="00A503B7" w:rsidP="00E45C7C">
      <w:pPr>
        <w:autoSpaceDE w:val="0"/>
        <w:autoSpaceDN w:val="0"/>
        <w:adjustRightInd w:val="0"/>
        <w:spacing w:after="0" w:line="240" w:lineRule="auto"/>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36"/>
          <w:szCs w:val="36"/>
        </w:rPr>
        <mc:AlternateContent>
          <mc:Choice Requires="wps">
            <w:drawing>
              <wp:anchor distT="0" distB="0" distL="114300" distR="114300" simplePos="0" relativeHeight="251737088" behindDoc="0" locked="0" layoutInCell="1" allowOverlap="1" wp14:anchorId="34151A36" wp14:editId="07C12946">
                <wp:simplePos x="0" y="0"/>
                <wp:positionH relativeFrom="margin">
                  <wp:posOffset>2391507</wp:posOffset>
                </wp:positionH>
                <wp:positionV relativeFrom="paragraph">
                  <wp:posOffset>2510790</wp:posOffset>
                </wp:positionV>
                <wp:extent cx="977704" cy="274320"/>
                <wp:effectExtent l="0" t="0" r="0" b="0"/>
                <wp:wrapNone/>
                <wp:docPr id="389996377" name="Text Box 43"/>
                <wp:cNvGraphicFramePr/>
                <a:graphic xmlns:a="http://schemas.openxmlformats.org/drawingml/2006/main">
                  <a:graphicData uri="http://schemas.microsoft.com/office/word/2010/wordprocessingShape">
                    <wps:wsp>
                      <wps:cNvSpPr txBox="1"/>
                      <wps:spPr>
                        <a:xfrm>
                          <a:off x="0" y="0"/>
                          <a:ext cx="977704" cy="274320"/>
                        </a:xfrm>
                        <a:prstGeom prst="rect">
                          <a:avLst/>
                        </a:prstGeom>
                        <a:solidFill>
                          <a:schemeClr val="lt1"/>
                        </a:solidFill>
                        <a:ln w="6350">
                          <a:noFill/>
                        </a:ln>
                      </wps:spPr>
                      <wps:txbx>
                        <w:txbxContent>
                          <w:p w14:paraId="57D3A08F" w14:textId="2DD249A2" w:rsidR="00A503B7" w:rsidRPr="00CB338D" w:rsidRDefault="00A503B7" w:rsidP="00CB338D">
                            <w:pPr>
                              <w:jc w:val="center"/>
                              <w:rPr>
                                <w:i/>
                                <w:iCs/>
                                <w:sz w:val="16"/>
                                <w:szCs w:val="16"/>
                              </w:rPr>
                            </w:pPr>
                            <w:r w:rsidRPr="00CB338D">
                              <w:rPr>
                                <w:i/>
                                <w:iCs/>
                                <w:sz w:val="16"/>
                                <w:szCs w:val="16"/>
                              </w:rPr>
                              <w:t>Figure 5.</w:t>
                            </w:r>
                            <w:r w:rsidR="006527EB" w:rsidRPr="00CB338D">
                              <w:rPr>
                                <w:i/>
                                <w:iCs/>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51A36" id="_x0000_s1033" type="#_x0000_t202" style="position:absolute;left:0;text-align:left;margin-left:188.3pt;margin-top:197.7pt;width:77pt;height:21.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" fillcolor="white [3201]" stroked="f" strokeweight=".5pt">
                <v:textbox>
                  <w:txbxContent>
                    <w:p w14:paraId="57D3A08F" w14:textId="2DD249A2" w:rsidR="00A503B7" w:rsidRPr="00CB338D" w:rsidRDefault="00A503B7" w:rsidP="00CB338D">
                      <w:pPr>
                        <w:jc w:val="center"/>
                        <w:rPr>
                          <w:i/>
                          <w:iCs/>
                          <w:sz w:val="16"/>
                          <w:szCs w:val="16"/>
                        </w:rPr>
                      </w:pPr>
                      <w:r w:rsidRPr="00CB338D">
                        <w:rPr>
                          <w:i/>
                          <w:iCs/>
                          <w:sz w:val="16"/>
                          <w:szCs w:val="16"/>
                        </w:rPr>
                        <w:t>Figure 5.</w:t>
                      </w:r>
                      <w:r w:rsidR="006527EB" w:rsidRPr="00CB338D">
                        <w:rPr>
                          <w:i/>
                          <w:iCs/>
                          <w:sz w:val="16"/>
                          <w:szCs w:val="16"/>
                        </w:rPr>
                        <w:t>3</w:t>
                      </w:r>
                    </w:p>
                  </w:txbxContent>
                </v:textbox>
                <w10:wrap anchorx="margin"/>
              </v:shape>
            </w:pict>
          </mc:Fallback>
        </mc:AlternateContent>
      </w:r>
      <w:r>
        <w:rPr>
          <w:rFonts w:ascii="Rockwell" w:hAnsi="Rockwell" w:cs="Rockwell"/>
          <w:b/>
          <w:noProof/>
          <w:color w:val="000066"/>
          <w:sz w:val="72"/>
          <w:szCs w:val="72"/>
        </w:rPr>
        <w:drawing>
          <wp:inline distT="0" distB="0" distL="0" distR="0" wp14:anchorId="755E658A" wp14:editId="4947E8BF">
            <wp:extent cx="5722938" cy="2440744"/>
            <wp:effectExtent l="0" t="0" r="0" b="0"/>
            <wp:docPr id="1229563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63247" name="Picture 1229563247"/>
                    <pic:cNvPicPr/>
                  </pic:nvPicPr>
                  <pic:blipFill>
                    <a:blip r:embed="rId24">
                      <a:extLst>
                        <a:ext uri="{28A0092B-C50C-407E-A947-70E740481C1C}">
                          <a14:useLocalDpi xmlns:a14="http://schemas.microsoft.com/office/drawing/2010/main" val="0"/>
                        </a:ext>
                      </a:extLst>
                    </a:blip>
                    <a:stretch>
                      <a:fillRect/>
                    </a:stretch>
                  </pic:blipFill>
                  <pic:spPr>
                    <a:xfrm>
                      <a:off x="0" y="0"/>
                      <a:ext cx="5770348" cy="2460964"/>
                    </a:xfrm>
                    <a:prstGeom prst="rect">
                      <a:avLst/>
                    </a:prstGeom>
                  </pic:spPr>
                </pic:pic>
              </a:graphicData>
            </a:graphic>
          </wp:inline>
        </w:drawing>
      </w:r>
    </w:p>
    <w:p w14:paraId="1858969D" w14:textId="2448DA59" w:rsidR="00373777" w:rsidRPr="00EE2D46" w:rsidRDefault="00373777" w:rsidP="00373777">
      <w:pPr>
        <w:pStyle w:val="Heading3"/>
        <w:rPr>
          <w:rFonts w:ascii="Times New Roman" w:hAnsi="Times New Roman" w:cs="Times New Roman"/>
          <w:b/>
          <w:bCs/>
          <w:noProof/>
          <w:color w:val="215E99" w:themeColor="text2" w:themeTint="BF"/>
        </w:rPr>
      </w:pPr>
      <w:bookmarkStart w:id="42" w:name="_Toc182236297"/>
      <w:r w:rsidRPr="00EE2D46">
        <w:rPr>
          <w:b/>
          <w:bCs/>
          <w:color w:val="215E99" w:themeColor="text2" w:themeTint="BF"/>
        </w:rPr>
        <w:lastRenderedPageBreak/>
        <w:t>5.1.2 Result of G-code Generation by</w:t>
      </w:r>
      <w:r w:rsidR="00EE2D46" w:rsidRPr="00EE2D46">
        <w:rPr>
          <w:b/>
          <w:bCs/>
          <w:color w:val="215E99" w:themeColor="text2" w:themeTint="BF"/>
        </w:rPr>
        <w:t xml:space="preserve"> UltimakerCura</w:t>
      </w:r>
      <w:bookmarkEnd w:id="42"/>
    </w:p>
    <w:p w14:paraId="253C26B5" w14:textId="249DA076" w:rsidR="006527EB" w:rsidRDefault="00373777" w:rsidP="006527EB">
      <w:pPr>
        <w:tabs>
          <w:tab w:val="left" w:pos="1210"/>
        </w:tabs>
        <w:jc w:val="left"/>
        <w:rPr>
          <w:rFonts w:ascii="Times New Roman" w:hAnsi="Times New Roman" w:cs="Times New Roman"/>
          <w:bCs/>
          <w:noProof/>
          <w:color w:val="000000" w:themeColor="text1"/>
          <w:sz w:val="24"/>
          <w:szCs w:val="24"/>
        </w:rPr>
      </w:pPr>
      <w:r>
        <w:rPr>
          <w:rFonts w:ascii="Times New Roman" w:hAnsi="Times New Roman" w:cs="Times New Roman"/>
          <w:bCs/>
          <w:noProof/>
          <w:color w:val="000000" w:themeColor="text1"/>
          <w:sz w:val="36"/>
          <w:szCs w:val="36"/>
        </w:rPr>
        <mc:AlternateContent>
          <mc:Choice Requires="wps">
            <w:drawing>
              <wp:anchor distT="0" distB="0" distL="114300" distR="114300" simplePos="0" relativeHeight="251739136" behindDoc="0" locked="0" layoutInCell="1" allowOverlap="1" wp14:anchorId="2571A327" wp14:editId="4F1E73FB">
                <wp:simplePos x="0" y="0"/>
                <wp:positionH relativeFrom="margin">
                  <wp:posOffset>2560320</wp:posOffset>
                </wp:positionH>
                <wp:positionV relativeFrom="paragraph">
                  <wp:posOffset>936723</wp:posOffset>
                </wp:positionV>
                <wp:extent cx="1047603" cy="484632"/>
                <wp:effectExtent l="0" t="19050" r="38735" b="29845"/>
                <wp:wrapNone/>
                <wp:docPr id="380237327" name="Arrow: Right 45"/>
                <wp:cNvGraphicFramePr/>
                <a:graphic xmlns:a="http://schemas.openxmlformats.org/drawingml/2006/main">
                  <a:graphicData uri="http://schemas.microsoft.com/office/word/2010/wordprocessingShape">
                    <wps:wsp>
                      <wps:cNvSpPr/>
                      <wps:spPr>
                        <a:xfrm>
                          <a:off x="0" y="0"/>
                          <a:ext cx="1047603" cy="484632"/>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C2DF19" id="Arrow: Right 45" o:spid="_x0000_s1026" type="#_x0000_t13" style="position:absolute;margin-left:201.6pt;margin-top:73.75pt;width:82.5pt;height:38.1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" adj="16604" fillcolor="black [3213]" strokecolor="#030e13 [484]" strokeweight="1pt">
                <w10:wrap anchorx="margin"/>
              </v:shape>
            </w:pict>
          </mc:Fallback>
        </mc:AlternateContent>
      </w:r>
      <w:r w:rsidR="00B62196">
        <w:rPr>
          <w:rFonts w:ascii="Times New Roman" w:hAnsi="Times New Roman" w:cs="Times New Roman"/>
          <w:bCs/>
          <w:noProof/>
          <w:color w:val="000000" w:themeColor="text1"/>
          <w:sz w:val="36"/>
          <w:szCs w:val="36"/>
        </w:rPr>
        <mc:AlternateContent>
          <mc:Choice Requires="wps">
            <w:drawing>
              <wp:anchor distT="0" distB="0" distL="114300" distR="114300" simplePos="0" relativeHeight="251744256" behindDoc="0" locked="0" layoutInCell="1" allowOverlap="1" wp14:anchorId="2307EBBC" wp14:editId="5A6E0915">
                <wp:simplePos x="0" y="0"/>
                <wp:positionH relativeFrom="column">
                  <wp:posOffset>4164036</wp:posOffset>
                </wp:positionH>
                <wp:positionV relativeFrom="paragraph">
                  <wp:posOffset>2433711</wp:posOffset>
                </wp:positionV>
                <wp:extent cx="1230581" cy="288388"/>
                <wp:effectExtent l="0" t="0" r="8255" b="0"/>
                <wp:wrapNone/>
                <wp:docPr id="2007163802" name="Text Box 46"/>
                <wp:cNvGraphicFramePr/>
                <a:graphic xmlns:a="http://schemas.openxmlformats.org/drawingml/2006/main">
                  <a:graphicData uri="http://schemas.microsoft.com/office/word/2010/wordprocessingShape">
                    <wps:wsp>
                      <wps:cNvSpPr txBox="1"/>
                      <wps:spPr>
                        <a:xfrm flipH="1">
                          <a:off x="0" y="0"/>
                          <a:ext cx="1230581" cy="288388"/>
                        </a:xfrm>
                        <a:prstGeom prst="rect">
                          <a:avLst/>
                        </a:prstGeom>
                        <a:solidFill>
                          <a:schemeClr val="lt1"/>
                        </a:solidFill>
                        <a:ln w="6350">
                          <a:noFill/>
                        </a:ln>
                      </wps:spPr>
                      <wps:txbx>
                        <w:txbxContent>
                          <w:p w14:paraId="5F99A54F" w14:textId="462B463D" w:rsidR="00B62196" w:rsidRPr="00CB338D" w:rsidRDefault="00B62196" w:rsidP="00B62196">
                            <w:pPr>
                              <w:jc w:val="center"/>
                              <w:rPr>
                                <w:i/>
                                <w:iCs/>
                                <w:sz w:val="16"/>
                                <w:szCs w:val="16"/>
                              </w:rPr>
                            </w:pPr>
                            <w:r w:rsidRPr="00CB338D">
                              <w:rPr>
                                <w:i/>
                                <w:iCs/>
                                <w:sz w:val="16"/>
                                <w:szCs w:val="16"/>
                              </w:rPr>
                              <w:t>Figure 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7EBBC" id="Text Box 46" o:spid="_x0000_s1034" type="#_x0000_t202" style="position:absolute;margin-left:327.9pt;margin-top:191.65pt;width:96.9pt;height:22.7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" fillcolor="white [3201]" stroked="f" strokeweight=".5pt">
                <v:textbox>
                  <w:txbxContent>
                    <w:p w14:paraId="5F99A54F" w14:textId="462B463D" w:rsidR="00B62196" w:rsidRPr="00CB338D" w:rsidRDefault="00B62196" w:rsidP="00B62196">
                      <w:pPr>
                        <w:jc w:val="center"/>
                        <w:rPr>
                          <w:i/>
                          <w:iCs/>
                          <w:sz w:val="16"/>
                          <w:szCs w:val="16"/>
                        </w:rPr>
                      </w:pPr>
                      <w:r w:rsidRPr="00CB338D">
                        <w:rPr>
                          <w:i/>
                          <w:iCs/>
                          <w:sz w:val="16"/>
                          <w:szCs w:val="16"/>
                        </w:rPr>
                        <w:t>Figure 5.5</w:t>
                      </w:r>
                    </w:p>
                  </w:txbxContent>
                </v:textbox>
              </v:shape>
            </w:pict>
          </mc:Fallback>
        </mc:AlternateContent>
      </w:r>
      <w:r w:rsidR="00B62196">
        <w:rPr>
          <w:rFonts w:ascii="Times New Roman" w:hAnsi="Times New Roman" w:cs="Times New Roman"/>
          <w:bCs/>
          <w:noProof/>
          <w:color w:val="000000" w:themeColor="text1"/>
          <w:sz w:val="36"/>
          <w:szCs w:val="36"/>
        </w:rPr>
        <mc:AlternateContent>
          <mc:Choice Requires="wps">
            <w:drawing>
              <wp:anchor distT="0" distB="0" distL="114300" distR="114300" simplePos="0" relativeHeight="251742208" behindDoc="0" locked="0" layoutInCell="1" allowOverlap="1" wp14:anchorId="46CD0A97" wp14:editId="4CB34B22">
                <wp:simplePos x="0" y="0"/>
                <wp:positionH relativeFrom="column">
                  <wp:posOffset>745490</wp:posOffset>
                </wp:positionH>
                <wp:positionV relativeFrom="paragraph">
                  <wp:posOffset>2405087</wp:posOffset>
                </wp:positionV>
                <wp:extent cx="829994" cy="365760"/>
                <wp:effectExtent l="0" t="0" r="8255" b="0"/>
                <wp:wrapNone/>
                <wp:docPr id="75636500" name="Text Box 46"/>
                <wp:cNvGraphicFramePr/>
                <a:graphic xmlns:a="http://schemas.openxmlformats.org/drawingml/2006/main">
                  <a:graphicData uri="http://schemas.microsoft.com/office/word/2010/wordprocessingShape">
                    <wps:wsp>
                      <wps:cNvSpPr txBox="1"/>
                      <wps:spPr>
                        <a:xfrm>
                          <a:off x="0" y="0"/>
                          <a:ext cx="829994" cy="365760"/>
                        </a:xfrm>
                        <a:prstGeom prst="rect">
                          <a:avLst/>
                        </a:prstGeom>
                        <a:solidFill>
                          <a:schemeClr val="lt1"/>
                        </a:solidFill>
                        <a:ln w="6350">
                          <a:noFill/>
                        </a:ln>
                      </wps:spPr>
                      <wps:txbx>
                        <w:txbxContent>
                          <w:p w14:paraId="73D0D83D" w14:textId="2F4B197A" w:rsidR="00B62196" w:rsidRPr="00CB338D" w:rsidRDefault="00B62196">
                            <w:pPr>
                              <w:rPr>
                                <w:i/>
                                <w:iCs/>
                                <w:sz w:val="16"/>
                                <w:szCs w:val="16"/>
                              </w:rPr>
                            </w:pPr>
                            <w:r w:rsidRPr="00CB338D">
                              <w:rPr>
                                <w:i/>
                                <w:iCs/>
                                <w:sz w:val="16"/>
                                <w:szCs w:val="16"/>
                              </w:rPr>
                              <w:t>Figure 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D0A97" id="_x0000_s1035" type="#_x0000_t202" style="position:absolute;margin-left:58.7pt;margin-top:189.4pt;width:65.35pt;height:28.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" fillcolor="white [3201]" stroked="f" strokeweight=".5pt">
                <v:textbox>
                  <w:txbxContent>
                    <w:p w14:paraId="73D0D83D" w14:textId="2F4B197A" w:rsidR="00B62196" w:rsidRPr="00CB338D" w:rsidRDefault="00B62196">
                      <w:pPr>
                        <w:rPr>
                          <w:i/>
                          <w:iCs/>
                          <w:sz w:val="16"/>
                          <w:szCs w:val="16"/>
                        </w:rPr>
                      </w:pPr>
                      <w:r w:rsidRPr="00CB338D">
                        <w:rPr>
                          <w:i/>
                          <w:iCs/>
                          <w:sz w:val="16"/>
                          <w:szCs w:val="16"/>
                        </w:rPr>
                        <w:t>Figure 5.4</w:t>
                      </w:r>
                    </w:p>
                  </w:txbxContent>
                </v:textbox>
              </v:shape>
            </w:pict>
          </mc:Fallback>
        </mc:AlternateContent>
      </w:r>
      <w:r w:rsidR="006527EB">
        <w:rPr>
          <w:rFonts w:ascii="Times New Roman" w:hAnsi="Times New Roman" w:cs="Times New Roman"/>
          <w:bCs/>
          <w:noProof/>
          <w:color w:val="000000" w:themeColor="text1"/>
          <w:sz w:val="24"/>
          <w:szCs w:val="24"/>
        </w:rPr>
        <w:drawing>
          <wp:anchor distT="0" distB="0" distL="114300" distR="114300" simplePos="0" relativeHeight="251738112" behindDoc="0" locked="0" layoutInCell="1" allowOverlap="1" wp14:anchorId="1401FC5F" wp14:editId="7C3C60D6">
            <wp:simplePos x="0" y="0"/>
            <wp:positionH relativeFrom="column">
              <wp:posOffset>3558540</wp:posOffset>
            </wp:positionH>
            <wp:positionV relativeFrom="paragraph">
              <wp:posOffset>13970</wp:posOffset>
            </wp:positionV>
            <wp:extent cx="2453640" cy="2665730"/>
            <wp:effectExtent l="0" t="0" r="3810" b="1270"/>
            <wp:wrapSquare wrapText="bothSides"/>
            <wp:docPr id="1238206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696" name="Picture 123820696"/>
                    <pic:cNvPicPr/>
                  </pic:nvPicPr>
                  <pic:blipFill>
                    <a:blip r:embed="rId25">
                      <a:extLst>
                        <a:ext uri="{28A0092B-C50C-407E-A947-70E740481C1C}">
                          <a14:useLocalDpi xmlns:a14="http://schemas.microsoft.com/office/drawing/2010/main" val="0"/>
                        </a:ext>
                      </a:extLst>
                    </a:blip>
                    <a:stretch>
                      <a:fillRect/>
                    </a:stretch>
                  </pic:blipFill>
                  <pic:spPr>
                    <a:xfrm>
                      <a:off x="0" y="0"/>
                      <a:ext cx="2453640" cy="2665730"/>
                    </a:xfrm>
                    <a:prstGeom prst="rect">
                      <a:avLst/>
                    </a:prstGeom>
                  </pic:spPr>
                </pic:pic>
              </a:graphicData>
            </a:graphic>
            <wp14:sizeRelH relativeFrom="margin">
              <wp14:pctWidth>0</wp14:pctWidth>
            </wp14:sizeRelH>
            <wp14:sizeRelV relativeFrom="margin">
              <wp14:pctHeight>0</wp14:pctHeight>
            </wp14:sizeRelV>
          </wp:anchor>
        </w:drawing>
      </w:r>
      <w:r w:rsidR="006527EB">
        <w:rPr>
          <w:rFonts w:ascii="Times New Roman" w:hAnsi="Times New Roman" w:cs="Times New Roman"/>
          <w:bCs/>
          <w:noProof/>
          <w:color w:val="000000" w:themeColor="text1"/>
          <w:sz w:val="36"/>
          <w:szCs w:val="36"/>
        </w:rPr>
        <w:drawing>
          <wp:inline distT="0" distB="0" distL="0" distR="0" wp14:anchorId="3A0EC824" wp14:editId="67133D0B">
            <wp:extent cx="2405575" cy="2299855"/>
            <wp:effectExtent l="0" t="0" r="0" b="5715"/>
            <wp:docPr id="2109478971" name="Picture 2" descr="A metal piece with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2721" name="Picture 2" descr="A metal piece with screw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5575" cy="2299855"/>
                    </a:xfrm>
                    <a:prstGeom prst="rect">
                      <a:avLst/>
                    </a:prstGeom>
                  </pic:spPr>
                </pic:pic>
              </a:graphicData>
            </a:graphic>
          </wp:inline>
        </w:drawing>
      </w:r>
    </w:p>
    <w:p w14:paraId="32304336" w14:textId="26069492" w:rsidR="00E7286C" w:rsidRDefault="006527EB" w:rsidP="006527EB">
      <w:pPr>
        <w:tabs>
          <w:tab w:val="center" w:pos="1854"/>
        </w:tabs>
        <w:jc w:val="left"/>
        <w:rPr>
          <w:rFonts w:ascii="Times New Roman" w:hAnsi="Times New Roman" w:cs="Times New Roman"/>
          <w:bCs/>
          <w:noProof/>
          <w:color w:val="000000" w:themeColor="text1"/>
          <w:sz w:val="24"/>
          <w:szCs w:val="24"/>
        </w:rPr>
      </w:pPr>
      <w:r>
        <w:rPr>
          <w:rFonts w:ascii="Times New Roman" w:hAnsi="Times New Roman" w:cs="Times New Roman"/>
          <w:bCs/>
          <w:noProof/>
          <w:color w:val="000000" w:themeColor="text1"/>
          <w:sz w:val="36"/>
          <w:szCs w:val="36"/>
        </w:rPr>
        <mc:AlternateContent>
          <mc:Choice Requires="wps">
            <w:drawing>
              <wp:anchor distT="0" distB="0" distL="114300" distR="114300" simplePos="0" relativeHeight="251741184" behindDoc="0" locked="0" layoutInCell="1" allowOverlap="1" wp14:anchorId="221155DA" wp14:editId="56924247">
                <wp:simplePos x="0" y="0"/>
                <wp:positionH relativeFrom="margin">
                  <wp:posOffset>4162913</wp:posOffset>
                </wp:positionH>
                <wp:positionV relativeFrom="paragraph">
                  <wp:posOffset>495886</wp:posOffset>
                </wp:positionV>
                <wp:extent cx="1044086" cy="484632"/>
                <wp:effectExtent l="0" t="6033" r="35878" b="35877"/>
                <wp:wrapNone/>
                <wp:docPr id="256282058" name="Arrow: Right 45"/>
                <wp:cNvGraphicFramePr/>
                <a:graphic xmlns:a="http://schemas.openxmlformats.org/drawingml/2006/main">
                  <a:graphicData uri="http://schemas.microsoft.com/office/word/2010/wordprocessingShape">
                    <wps:wsp>
                      <wps:cNvSpPr/>
                      <wps:spPr>
                        <a:xfrm rot="5400000">
                          <a:off x="0" y="0"/>
                          <a:ext cx="1044086" cy="484632"/>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10B6F3" id="Arrow: Right 45" o:spid="_x0000_s1026" type="#_x0000_t13" style="position:absolute;margin-left:327.8pt;margin-top:39.05pt;width:82.2pt;height:38.15pt;rotation:90;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" adj="16587" fillcolor="black [3213]" strokecolor="#030e13 [484]" strokeweight="1pt">
                <w10:wrap anchorx="margin"/>
              </v:shape>
            </w:pict>
          </mc:Fallback>
        </mc:AlternateContent>
      </w:r>
      <w:r>
        <w:rPr>
          <w:rFonts w:ascii="Times New Roman" w:hAnsi="Times New Roman" w:cs="Times New Roman"/>
          <w:bCs/>
          <w:noProof/>
          <w:color w:val="000000" w:themeColor="text1"/>
          <w:sz w:val="24"/>
          <w:szCs w:val="24"/>
        </w:rPr>
        <w:tab/>
      </w:r>
      <w:r>
        <w:rPr>
          <w:rFonts w:ascii="Times New Roman" w:hAnsi="Times New Roman" w:cs="Times New Roman"/>
          <w:bCs/>
          <w:noProof/>
          <w:color w:val="000000" w:themeColor="text1"/>
          <w:sz w:val="24"/>
          <w:szCs w:val="24"/>
        </w:rPr>
        <w:br w:type="textWrapping" w:clear="all"/>
      </w:r>
    </w:p>
    <w:p w14:paraId="1443B37B" w14:textId="17BC2C2B" w:rsidR="006E0FFB" w:rsidRPr="001D6247" w:rsidRDefault="006E0FFB" w:rsidP="006527EB">
      <w:pPr>
        <w:tabs>
          <w:tab w:val="left" w:pos="1210"/>
        </w:tabs>
        <w:rPr>
          <w:rFonts w:ascii="Times New Roman" w:hAnsi="Times New Roman" w:cs="Times New Roman"/>
          <w:bCs/>
          <w:i/>
          <w:iCs/>
          <w:noProof/>
          <w:color w:val="000000" w:themeColor="text1"/>
          <w:sz w:val="16"/>
          <w:szCs w:val="16"/>
        </w:rPr>
      </w:pPr>
    </w:p>
    <w:p w14:paraId="60441B2F" w14:textId="210A73AE" w:rsidR="00E7286C" w:rsidRPr="006527EB" w:rsidRDefault="00E7286C" w:rsidP="006527EB">
      <w:pPr>
        <w:tabs>
          <w:tab w:val="left" w:pos="3690"/>
        </w:tabs>
        <w:rPr>
          <w:rFonts w:ascii="Times New Roman" w:hAnsi="Times New Roman" w:cs="Times New Roman"/>
          <w:sz w:val="24"/>
          <w:szCs w:val="24"/>
        </w:rPr>
      </w:pPr>
    </w:p>
    <w:p w14:paraId="6BB1DB40" w14:textId="2489FDD9" w:rsidR="00E7286C" w:rsidRDefault="006527EB"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689984" behindDoc="0" locked="0" layoutInCell="1" allowOverlap="1" wp14:anchorId="1B939E9A" wp14:editId="36A77870">
                <wp:simplePos x="0" y="0"/>
                <wp:positionH relativeFrom="margin">
                  <wp:posOffset>4141470</wp:posOffset>
                </wp:positionH>
                <wp:positionV relativeFrom="paragraph">
                  <wp:posOffset>2287368</wp:posOffset>
                </wp:positionV>
                <wp:extent cx="145611" cy="1180807"/>
                <wp:effectExtent l="0" t="57150" r="483235" b="19685"/>
                <wp:wrapNone/>
                <wp:docPr id="777999347" name="Connector: Curved 22"/>
                <wp:cNvGraphicFramePr/>
                <a:graphic xmlns:a="http://schemas.openxmlformats.org/drawingml/2006/main">
                  <a:graphicData uri="http://schemas.microsoft.com/office/word/2010/wordprocessingShape">
                    <wps:wsp>
                      <wps:cNvCnPr/>
                      <wps:spPr>
                        <a:xfrm flipV="1">
                          <a:off x="0" y="0"/>
                          <a:ext cx="145611" cy="1180807"/>
                        </a:xfrm>
                        <a:prstGeom prst="curvedConnector3">
                          <a:avLst>
                            <a:gd name="adj1" fmla="val 41630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7A8F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 o:spid="_x0000_s1026" type="#_x0000_t38" style="position:absolute;margin-left:326.1pt;margin-top:180.1pt;width:11.45pt;height:93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" adj="89923" strokecolor="black [3200]" strokeweight=".5pt">
                <v:stroke endarrow="block" joinstyle="miter"/>
                <w10:wrap anchorx="margin"/>
              </v:shape>
            </w:pict>
          </mc:Fallback>
        </mc:AlternateContent>
      </w:r>
      <w:r w:rsidR="00E7286C">
        <w:rPr>
          <w:rFonts w:ascii="Times New Roman" w:hAnsi="Times New Roman" w:cs="Times New Roman"/>
          <w:bCs/>
          <w:noProof/>
          <w:color w:val="000000" w:themeColor="text1"/>
          <w:sz w:val="24"/>
          <w:szCs w:val="24"/>
        </w:rPr>
        <w:drawing>
          <wp:inline distT="0" distB="0" distL="0" distR="0" wp14:anchorId="3B0E56CA" wp14:editId="6032593E">
            <wp:extent cx="5730743" cy="3073791"/>
            <wp:effectExtent l="0" t="0" r="3810" b="0"/>
            <wp:docPr id="13928168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6821" name="Picture 1392816821"/>
                    <pic:cNvPicPr/>
                  </pic:nvPicPr>
                  <pic:blipFill>
                    <a:blip r:embed="rId26">
                      <a:extLst>
                        <a:ext uri="{28A0092B-C50C-407E-A947-70E740481C1C}">
                          <a14:useLocalDpi xmlns:a14="http://schemas.microsoft.com/office/drawing/2010/main" val="0"/>
                        </a:ext>
                      </a:extLst>
                    </a:blip>
                    <a:stretch>
                      <a:fillRect/>
                    </a:stretch>
                  </pic:blipFill>
                  <pic:spPr>
                    <a:xfrm>
                      <a:off x="0" y="0"/>
                      <a:ext cx="5730743" cy="3073791"/>
                    </a:xfrm>
                    <a:prstGeom prst="rect">
                      <a:avLst/>
                    </a:prstGeom>
                  </pic:spPr>
                </pic:pic>
              </a:graphicData>
            </a:graphic>
          </wp:inline>
        </w:drawing>
      </w:r>
    </w:p>
    <w:p w14:paraId="1CB4C542" w14:textId="77BCCC52" w:rsidR="006E0FFB" w:rsidRPr="001D6247" w:rsidRDefault="006E0FFB" w:rsidP="006E0FFB">
      <w:pPr>
        <w:autoSpaceDE w:val="0"/>
        <w:autoSpaceDN w:val="0"/>
        <w:adjustRightInd w:val="0"/>
        <w:spacing w:after="0" w:line="240" w:lineRule="auto"/>
        <w:jc w:val="center"/>
        <w:rPr>
          <w:rFonts w:ascii="Times New Roman" w:hAnsi="Times New Roman" w:cs="Times New Roman"/>
          <w:bCs/>
          <w:i/>
          <w:iCs/>
          <w:color w:val="000000" w:themeColor="text1"/>
          <w:sz w:val="16"/>
          <w:szCs w:val="16"/>
        </w:rPr>
      </w:pPr>
      <w:r w:rsidRPr="001D6247">
        <w:rPr>
          <w:rFonts w:ascii="Times New Roman" w:hAnsi="Times New Roman" w:cs="Times New Roman"/>
          <w:bCs/>
          <w:i/>
          <w:iCs/>
          <w:color w:val="000000" w:themeColor="text1"/>
          <w:sz w:val="16"/>
          <w:szCs w:val="16"/>
        </w:rPr>
        <w:t>Figure 5.</w:t>
      </w:r>
      <w:r w:rsidR="00B62196">
        <w:rPr>
          <w:rFonts w:ascii="Times New Roman" w:hAnsi="Times New Roman" w:cs="Times New Roman"/>
          <w:bCs/>
          <w:i/>
          <w:iCs/>
          <w:color w:val="000000" w:themeColor="text1"/>
          <w:sz w:val="16"/>
          <w:szCs w:val="16"/>
        </w:rPr>
        <w:t>6</w:t>
      </w:r>
    </w:p>
    <w:p w14:paraId="0BC107F8" w14:textId="018D85AF" w:rsidR="00E7286C" w:rsidRDefault="006E0FFB"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682816" behindDoc="0" locked="0" layoutInCell="1" allowOverlap="1" wp14:anchorId="20816281" wp14:editId="5AEF6717">
                <wp:simplePos x="0" y="0"/>
                <wp:positionH relativeFrom="margin">
                  <wp:posOffset>1581150</wp:posOffset>
                </wp:positionH>
                <wp:positionV relativeFrom="paragraph">
                  <wp:posOffset>116840</wp:posOffset>
                </wp:positionV>
                <wp:extent cx="2559050" cy="298450"/>
                <wp:effectExtent l="0" t="0" r="12700" b="25400"/>
                <wp:wrapNone/>
                <wp:docPr id="1778820456" name="Rectangle 21"/>
                <wp:cNvGraphicFramePr/>
                <a:graphic xmlns:a="http://schemas.openxmlformats.org/drawingml/2006/main">
                  <a:graphicData uri="http://schemas.microsoft.com/office/word/2010/wordprocessingShape">
                    <wps:wsp>
                      <wps:cNvSpPr/>
                      <wps:spPr>
                        <a:xfrm>
                          <a:off x="0" y="0"/>
                          <a:ext cx="2559050" cy="2984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BCCF1" id="Rectangle 21" o:spid="_x0000_s1026" style="position:absolute;margin-left:124.5pt;margin-top:9.2pt;width:201.5pt;height:2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" filled="f" strokecolor="#030e13 [484]" strokeweight="1pt">
                <w10:wrap anchorx="margin"/>
              </v:rect>
            </w:pict>
          </mc:Fallback>
        </mc:AlternateContent>
      </w:r>
    </w:p>
    <w:p w14:paraId="56ED300C" w14:textId="329DD282" w:rsidR="00E7286C" w:rsidRDefault="00E7286C" w:rsidP="00E7286C">
      <w:pPr>
        <w:autoSpaceDE w:val="0"/>
        <w:autoSpaceDN w:val="0"/>
        <w:adjustRightInd w:val="0"/>
        <w:spacing w:after="0" w:line="24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Printed by Ultimaker Cura Software</w:t>
      </w:r>
    </w:p>
    <w:p w14:paraId="4CCEA4FF" w14:textId="29831359" w:rsidR="00E7286C" w:rsidRDefault="00E7286C"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p>
    <w:p w14:paraId="2A85C8E7" w14:textId="77777777" w:rsidR="00373777" w:rsidRDefault="00373777"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p>
    <w:p w14:paraId="6220FC8F" w14:textId="77777777" w:rsidR="00373777" w:rsidRDefault="00373777"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p>
    <w:p w14:paraId="792306A5" w14:textId="77777777" w:rsidR="00373777" w:rsidRDefault="00373777"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p>
    <w:p w14:paraId="00B2E366" w14:textId="77777777" w:rsidR="00373777" w:rsidRDefault="00373777"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p>
    <w:p w14:paraId="18EF80DD" w14:textId="77777777" w:rsidR="00373777" w:rsidRDefault="00373777"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p>
    <w:p w14:paraId="2F54A103" w14:textId="58D453D3" w:rsidR="00373777" w:rsidRPr="00EE2D46" w:rsidRDefault="00373777" w:rsidP="00373777">
      <w:pPr>
        <w:pStyle w:val="Heading3"/>
        <w:rPr>
          <w:rFonts w:ascii="Times New Roman" w:hAnsi="Times New Roman" w:cs="Times New Roman"/>
          <w:b/>
          <w:bCs/>
          <w:color w:val="215E99" w:themeColor="text2" w:themeTint="BF"/>
        </w:rPr>
      </w:pPr>
      <w:bookmarkStart w:id="43" w:name="_Toc182236298"/>
      <w:r w:rsidRPr="00EE2D46">
        <w:rPr>
          <w:b/>
          <w:bCs/>
          <w:color w:val="215E99" w:themeColor="text2" w:themeTint="BF"/>
        </w:rPr>
        <w:lastRenderedPageBreak/>
        <w:t>5.1.3 Result of G-code Generation by Inkscape</w:t>
      </w:r>
      <w:bookmarkEnd w:id="43"/>
    </w:p>
    <w:p w14:paraId="2A9573F9" w14:textId="6459318C" w:rsidR="00E7286C" w:rsidRDefault="00E7286C"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anchor distT="0" distB="0" distL="114300" distR="114300" simplePos="0" relativeHeight="251679744" behindDoc="0" locked="0" layoutInCell="1" allowOverlap="1" wp14:anchorId="2F36B53C" wp14:editId="09881646">
            <wp:simplePos x="0" y="0"/>
            <wp:positionH relativeFrom="margin">
              <wp:posOffset>-273050</wp:posOffset>
            </wp:positionH>
            <wp:positionV relativeFrom="paragraph">
              <wp:posOffset>88900</wp:posOffset>
            </wp:positionV>
            <wp:extent cx="3143250" cy="3086100"/>
            <wp:effectExtent l="0" t="0" r="0" b="0"/>
            <wp:wrapSquare wrapText="bothSides"/>
            <wp:docPr id="16692434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3422" name="Picture 1669243422"/>
                    <pic:cNvPicPr/>
                  </pic:nvPicPr>
                  <pic:blipFill>
                    <a:blip r:embed="rId27">
                      <a:extLst>
                        <a:ext uri="{28A0092B-C50C-407E-A947-70E740481C1C}">
                          <a14:useLocalDpi xmlns:a14="http://schemas.microsoft.com/office/drawing/2010/main" val="0"/>
                        </a:ext>
                      </a:extLst>
                    </a:blip>
                    <a:stretch>
                      <a:fillRect/>
                    </a:stretch>
                  </pic:blipFill>
                  <pic:spPr>
                    <a:xfrm>
                      <a:off x="0" y="0"/>
                      <a:ext cx="3143250" cy="3086100"/>
                    </a:xfrm>
                    <a:prstGeom prst="rect">
                      <a:avLst/>
                    </a:prstGeom>
                  </pic:spPr>
                </pic:pic>
              </a:graphicData>
            </a:graphic>
            <wp14:sizeRelH relativeFrom="margin">
              <wp14:pctWidth>0</wp14:pctWidth>
            </wp14:sizeRelH>
            <wp14:sizeRelV relativeFrom="margin">
              <wp14:pctHeight>0</wp14:pctHeight>
            </wp14:sizeRelV>
          </wp:anchor>
        </w:drawing>
      </w:r>
    </w:p>
    <w:p w14:paraId="634675BC" w14:textId="6F2E36A7" w:rsidR="00E7286C" w:rsidRDefault="00897D6A" w:rsidP="006E0FFB">
      <w:pPr>
        <w:autoSpaceDE w:val="0"/>
        <w:autoSpaceDN w:val="0"/>
        <w:adjustRightInd w:val="0"/>
        <w:spacing w:after="0" w:line="240" w:lineRule="auto"/>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746304" behindDoc="0" locked="0" layoutInCell="1" allowOverlap="1" wp14:anchorId="5AF390A3" wp14:editId="13E2708F">
                <wp:simplePos x="0" y="0"/>
                <wp:positionH relativeFrom="column">
                  <wp:posOffset>2482948</wp:posOffset>
                </wp:positionH>
                <wp:positionV relativeFrom="paragraph">
                  <wp:posOffset>1023767</wp:posOffset>
                </wp:positionV>
                <wp:extent cx="618978" cy="365760"/>
                <wp:effectExtent l="0" t="19050" r="29210" b="34290"/>
                <wp:wrapNone/>
                <wp:docPr id="1318200673" name="Arrow: Right 50"/>
                <wp:cNvGraphicFramePr/>
                <a:graphic xmlns:a="http://schemas.openxmlformats.org/drawingml/2006/main">
                  <a:graphicData uri="http://schemas.microsoft.com/office/word/2010/wordprocessingShape">
                    <wps:wsp>
                      <wps:cNvSpPr/>
                      <wps:spPr>
                        <a:xfrm>
                          <a:off x="0" y="0"/>
                          <a:ext cx="618978" cy="36576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289F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0" o:spid="_x0000_s1026" type="#_x0000_t13" style="position:absolute;margin-left:195.5pt;margin-top:80.6pt;width:48.75pt;height:28.8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" adj="15218" fillcolor="black [3213]" strokecolor="#030e13 [484]" strokeweight="1pt"/>
            </w:pict>
          </mc:Fallback>
        </mc:AlternateContent>
      </w:r>
      <w:r w:rsidR="006E0FFB">
        <w:rPr>
          <w:rFonts w:ascii="Times New Roman" w:hAnsi="Times New Roman" w:cs="Times New Roman"/>
          <w:bCs/>
          <w:noProof/>
          <w:color w:val="000000" w:themeColor="text1"/>
          <w:sz w:val="24"/>
          <w:szCs w:val="24"/>
        </w:rPr>
        <mc:AlternateContent>
          <mc:Choice Requires="wps">
            <w:drawing>
              <wp:anchor distT="0" distB="0" distL="114300" distR="114300" simplePos="0" relativeHeight="251692032" behindDoc="0" locked="0" layoutInCell="1" allowOverlap="1" wp14:anchorId="5F4FF680" wp14:editId="71826E35">
                <wp:simplePos x="0" y="0"/>
                <wp:positionH relativeFrom="column">
                  <wp:posOffset>3061775</wp:posOffset>
                </wp:positionH>
                <wp:positionV relativeFrom="paragraph">
                  <wp:posOffset>2153821</wp:posOffset>
                </wp:positionV>
                <wp:extent cx="293370" cy="1244112"/>
                <wp:effectExtent l="514350" t="57150" r="11430" b="32385"/>
                <wp:wrapNone/>
                <wp:docPr id="1432614254" name="Connector: Curved 22"/>
                <wp:cNvGraphicFramePr/>
                <a:graphic xmlns:a="http://schemas.openxmlformats.org/drawingml/2006/main">
                  <a:graphicData uri="http://schemas.microsoft.com/office/word/2010/wordprocessingShape">
                    <wps:wsp>
                      <wps:cNvCnPr/>
                      <wps:spPr>
                        <a:xfrm flipH="1" flipV="1">
                          <a:off x="0" y="0"/>
                          <a:ext cx="293370" cy="1244112"/>
                        </a:xfrm>
                        <a:prstGeom prst="curvedConnector3">
                          <a:avLst>
                            <a:gd name="adj1" fmla="val 2732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EC40C" id="Connector: Curved 22" o:spid="_x0000_s1026" type="#_x0000_t38" style="position:absolute;margin-left:241.1pt;margin-top:169.6pt;width:23.1pt;height:97.9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" adj="59020" strokecolor="black [3200]" strokeweight=".5pt">
                <v:stroke endarrow="block" joinstyle="miter"/>
              </v:shape>
            </w:pict>
          </mc:Fallback>
        </mc:AlternateContent>
      </w:r>
      <w:r w:rsidR="00E7286C">
        <w:rPr>
          <w:rFonts w:ascii="Times New Roman" w:hAnsi="Times New Roman" w:cs="Times New Roman"/>
          <w:bCs/>
          <w:noProof/>
          <w:color w:val="000000" w:themeColor="text1"/>
          <w:sz w:val="24"/>
          <w:szCs w:val="24"/>
        </w:rPr>
        <w:drawing>
          <wp:inline distT="0" distB="0" distL="0" distR="0" wp14:anchorId="7E9768DD" wp14:editId="5ACD8B40">
            <wp:extent cx="2679700" cy="2838450"/>
            <wp:effectExtent l="0" t="0" r="6350" b="0"/>
            <wp:docPr id="17477071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07117"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9700" cy="2838450"/>
                    </a:xfrm>
                    <a:prstGeom prst="rect">
                      <a:avLst/>
                    </a:prstGeom>
                  </pic:spPr>
                </pic:pic>
              </a:graphicData>
            </a:graphic>
          </wp:inline>
        </w:drawing>
      </w:r>
      <w:r w:rsidR="006E0FFB" w:rsidRPr="001D6247">
        <w:rPr>
          <w:rFonts w:ascii="Times New Roman" w:hAnsi="Times New Roman" w:cs="Times New Roman"/>
          <w:bCs/>
          <w:i/>
          <w:iCs/>
          <w:color w:val="000000" w:themeColor="text1"/>
          <w:sz w:val="16"/>
          <w:szCs w:val="16"/>
        </w:rPr>
        <w:t>Figure 5.7</w:t>
      </w:r>
    </w:p>
    <w:p w14:paraId="323EBC1D" w14:textId="01B1C563" w:rsidR="006E0FFB" w:rsidRPr="001D6247" w:rsidRDefault="006E0FFB" w:rsidP="001D6247">
      <w:pPr>
        <w:autoSpaceDE w:val="0"/>
        <w:autoSpaceDN w:val="0"/>
        <w:adjustRightInd w:val="0"/>
        <w:spacing w:after="0" w:line="240" w:lineRule="auto"/>
        <w:jc w:val="left"/>
        <w:rPr>
          <w:rFonts w:ascii="Times New Roman" w:hAnsi="Times New Roman" w:cs="Times New Roman"/>
          <w:bCs/>
          <w:i/>
          <w:iCs/>
          <w:color w:val="000000" w:themeColor="text1"/>
          <w:sz w:val="16"/>
          <w:szCs w:val="16"/>
        </w:rPr>
      </w:pPr>
    </w:p>
    <w:p w14:paraId="54983878" w14:textId="4834BC16" w:rsidR="00E7286C" w:rsidRDefault="001D6247" w:rsidP="001D6247">
      <w:pPr>
        <w:tabs>
          <w:tab w:val="left" w:pos="676"/>
          <w:tab w:val="left" w:pos="6850"/>
          <w:tab w:val="right" w:pos="9026"/>
        </w:tabs>
        <w:autoSpaceDE w:val="0"/>
        <w:autoSpaceDN w:val="0"/>
        <w:adjustRightInd w:val="0"/>
        <w:spacing w:after="0" w:line="240"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t xml:space="preserve">             </w:t>
      </w:r>
      <w:r w:rsidRPr="001D6247">
        <w:rPr>
          <w:rFonts w:ascii="Times New Roman" w:hAnsi="Times New Roman" w:cs="Times New Roman"/>
          <w:bCs/>
          <w:i/>
          <w:iCs/>
          <w:color w:val="000000" w:themeColor="text1"/>
          <w:sz w:val="16"/>
          <w:szCs w:val="16"/>
        </w:rPr>
        <w:t>Figure 5.6</w:t>
      </w:r>
      <w:r>
        <w:rPr>
          <w:rFonts w:ascii="Times New Roman" w:hAnsi="Times New Roman" w:cs="Times New Roman"/>
          <w:bCs/>
          <w:color w:val="000000" w:themeColor="text1"/>
          <w:sz w:val="24"/>
          <w:szCs w:val="24"/>
        </w:rPr>
        <w:t xml:space="preserve">                                                                   </w:t>
      </w:r>
    </w:p>
    <w:p w14:paraId="25728672" w14:textId="4EAEE47A" w:rsidR="00E7286C" w:rsidRDefault="00CB338D"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745280" behindDoc="0" locked="0" layoutInCell="1" allowOverlap="1" wp14:anchorId="545A5164" wp14:editId="698E0B84">
                <wp:simplePos x="0" y="0"/>
                <wp:positionH relativeFrom="column">
                  <wp:posOffset>3354656</wp:posOffset>
                </wp:positionH>
                <wp:positionV relativeFrom="paragraph">
                  <wp:posOffset>89535</wp:posOffset>
                </wp:positionV>
                <wp:extent cx="2046800" cy="266993"/>
                <wp:effectExtent l="0" t="0" r="10795" b="19050"/>
                <wp:wrapNone/>
                <wp:docPr id="427113620" name="Text Box 47"/>
                <wp:cNvGraphicFramePr/>
                <a:graphic xmlns:a="http://schemas.openxmlformats.org/drawingml/2006/main">
                  <a:graphicData uri="http://schemas.microsoft.com/office/word/2010/wordprocessingShape">
                    <wps:wsp>
                      <wps:cNvSpPr txBox="1"/>
                      <wps:spPr>
                        <a:xfrm>
                          <a:off x="0" y="0"/>
                          <a:ext cx="2046800" cy="266993"/>
                        </a:xfrm>
                        <a:prstGeom prst="rect">
                          <a:avLst/>
                        </a:prstGeom>
                        <a:solidFill>
                          <a:schemeClr val="lt1"/>
                        </a:solidFill>
                        <a:ln w="6350">
                          <a:solidFill>
                            <a:prstClr val="black"/>
                          </a:solidFill>
                        </a:ln>
                      </wps:spPr>
                      <wps:txbx>
                        <w:txbxContent>
                          <w:p w14:paraId="2B1C6DD8" w14:textId="55DD54DF" w:rsidR="00CB338D" w:rsidRDefault="00CB338D" w:rsidP="00CB338D">
                            <w:pPr>
                              <w:jc w:val="center"/>
                            </w:pPr>
                            <w:r>
                              <w:rPr>
                                <w:rFonts w:ascii="Times New Roman" w:hAnsi="Times New Roman" w:cs="Times New Roman"/>
                                <w:bCs/>
                                <w:color w:val="000000" w:themeColor="text1"/>
                                <w:sz w:val="24"/>
                                <w:szCs w:val="24"/>
                              </w:rPr>
                              <w:t>Drawn by Inkscape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5164" id="Text Box 47" o:spid="_x0000_s1036" type="#_x0000_t202" style="position:absolute;margin-left:264.15pt;margin-top:7.05pt;width:161.15pt;height: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" fillcolor="white [3201]" strokeweight=".5pt">
                <v:textbox>
                  <w:txbxContent>
                    <w:p w14:paraId="2B1C6DD8" w14:textId="55DD54DF" w:rsidR="00CB338D" w:rsidRDefault="00CB338D" w:rsidP="00CB338D">
                      <w:pPr>
                        <w:jc w:val="center"/>
                      </w:pPr>
                      <w:r>
                        <w:rPr>
                          <w:rFonts w:ascii="Times New Roman" w:hAnsi="Times New Roman" w:cs="Times New Roman"/>
                          <w:bCs/>
                          <w:color w:val="000000" w:themeColor="text1"/>
                          <w:sz w:val="24"/>
                          <w:szCs w:val="24"/>
                        </w:rPr>
                        <w:t>Drawn by Inkscape Software</w:t>
                      </w:r>
                    </w:p>
                  </w:txbxContent>
                </v:textbox>
              </v:shape>
            </w:pict>
          </mc:Fallback>
        </mc:AlternateContent>
      </w:r>
      <w:r w:rsidR="00E7286C">
        <w:rPr>
          <w:rFonts w:ascii="Times New Roman" w:hAnsi="Times New Roman" w:cs="Times New Roman"/>
          <w:bCs/>
          <w:color w:val="000000" w:themeColor="text1"/>
          <w:sz w:val="24"/>
          <w:szCs w:val="24"/>
        </w:rPr>
        <w:br w:type="textWrapping" w:clear="all"/>
      </w:r>
      <w:r>
        <w:rPr>
          <w:rFonts w:ascii="Times New Roman" w:hAnsi="Times New Roman" w:cs="Times New Roman"/>
          <w:bCs/>
          <w:color w:val="000000" w:themeColor="text1"/>
          <w:sz w:val="24"/>
          <w:szCs w:val="24"/>
        </w:rPr>
        <w:t xml:space="preserve">                                                                                               </w:t>
      </w:r>
      <w:r w:rsidR="00EE2D46">
        <w:rPr>
          <w:rFonts w:ascii="Times New Roman" w:hAnsi="Times New Roman" w:cs="Times New Roman"/>
          <w:bCs/>
          <w:color w:val="000000" w:themeColor="text1"/>
          <w:sz w:val="24"/>
          <w:szCs w:val="24"/>
        </w:rPr>
        <w:t>\\\\\\\\\\\\\\\</w:t>
      </w:r>
    </w:p>
    <w:p w14:paraId="175DE5B2" w14:textId="77777777" w:rsidR="00EE2D46" w:rsidRDefault="00EE2D46" w:rsidP="00E7286C">
      <w:pPr>
        <w:autoSpaceDE w:val="0"/>
        <w:autoSpaceDN w:val="0"/>
        <w:adjustRightInd w:val="0"/>
        <w:spacing w:after="0" w:line="240" w:lineRule="auto"/>
        <w:jc w:val="left"/>
        <w:rPr>
          <w:rFonts w:ascii="Times New Roman" w:hAnsi="Times New Roman" w:cs="Times New Roman"/>
          <w:bCs/>
          <w:color w:val="000000" w:themeColor="text1"/>
          <w:sz w:val="24"/>
          <w:szCs w:val="24"/>
        </w:rPr>
      </w:pPr>
    </w:p>
    <w:p w14:paraId="5A1019B8" w14:textId="78108680" w:rsidR="00EE2D46" w:rsidRPr="00EE2D46" w:rsidRDefault="00EE2D46" w:rsidP="00EE2D46">
      <w:pPr>
        <w:pStyle w:val="Heading3"/>
        <w:rPr>
          <w:rFonts w:ascii="Times New Roman" w:hAnsi="Times New Roman" w:cs="Times New Roman"/>
          <w:b/>
          <w:bCs/>
          <w:color w:val="215E99" w:themeColor="text2" w:themeTint="BF"/>
        </w:rPr>
      </w:pPr>
      <w:bookmarkStart w:id="44" w:name="_Toc182236299"/>
      <w:r w:rsidRPr="00EE2D46">
        <w:rPr>
          <w:b/>
          <w:bCs/>
          <w:color w:val="215E99" w:themeColor="text2" w:themeTint="BF"/>
        </w:rPr>
        <w:t>5.1.</w:t>
      </w:r>
      <w:r w:rsidR="0007460D">
        <w:rPr>
          <w:b/>
          <w:bCs/>
          <w:color w:val="215E99" w:themeColor="text2" w:themeTint="BF"/>
        </w:rPr>
        <w:t>4</w:t>
      </w:r>
      <w:r w:rsidRPr="00EE2D46">
        <w:rPr>
          <w:b/>
          <w:bCs/>
          <w:color w:val="215E99" w:themeColor="text2" w:themeTint="BF"/>
        </w:rPr>
        <w:t xml:space="preserve"> Result of Medial Axis Transform (MAT)</w:t>
      </w:r>
      <w:bookmarkEnd w:id="44"/>
    </w:p>
    <w:p w14:paraId="3B2A285D" w14:textId="25F63CF2" w:rsidR="00E45C7C" w:rsidRDefault="00E45C7C" w:rsidP="00E45C7C">
      <w:pPr>
        <w:autoSpaceDE w:val="0"/>
        <w:autoSpaceDN w:val="0"/>
        <w:adjustRightInd w:val="0"/>
        <w:spacing w:after="0" w:line="240" w:lineRule="auto"/>
        <w:jc w:val="left"/>
        <w:rPr>
          <w:rFonts w:ascii="Times New Roman" w:hAnsi="Times New Roman" w:cs="Times New Roman"/>
          <w:b/>
          <w:color w:val="000066"/>
          <w:sz w:val="32"/>
          <w:szCs w:val="32"/>
        </w:rPr>
      </w:pPr>
    </w:p>
    <w:p w14:paraId="58F57D31" w14:textId="4A4044C3" w:rsidR="00E45C7C" w:rsidRPr="00A97534" w:rsidRDefault="00E45C7C" w:rsidP="00844723">
      <w:pPr>
        <w:pStyle w:val="Heading2"/>
        <w:rPr>
          <w:b/>
          <w:bCs/>
          <w:color w:val="215E99" w:themeColor="text2" w:themeTint="BF"/>
        </w:rPr>
      </w:pPr>
      <w:bookmarkStart w:id="45" w:name="_Toc182236300"/>
      <w:r w:rsidRPr="00A97534">
        <w:rPr>
          <w:b/>
          <w:bCs/>
          <w:color w:val="215E99" w:themeColor="text2" w:themeTint="BF"/>
        </w:rPr>
        <w:t>5.2 Discussion</w:t>
      </w:r>
      <w:bookmarkEnd w:id="45"/>
    </w:p>
    <w:p w14:paraId="38AFAFE7" w14:textId="77777777" w:rsidR="00311968" w:rsidRDefault="00311968" w:rsidP="00E45C7C">
      <w:pPr>
        <w:autoSpaceDE w:val="0"/>
        <w:autoSpaceDN w:val="0"/>
        <w:adjustRightInd w:val="0"/>
        <w:spacing w:after="0" w:line="240" w:lineRule="auto"/>
        <w:jc w:val="left"/>
        <w:rPr>
          <w:rFonts w:ascii="Times New Roman" w:hAnsi="Times New Roman" w:cs="Times New Roman"/>
          <w:bCs/>
          <w:color w:val="000000" w:themeColor="text1"/>
          <w:sz w:val="32"/>
          <w:szCs w:val="32"/>
        </w:rPr>
      </w:pPr>
    </w:p>
    <w:p w14:paraId="7032E488" w14:textId="77777777" w:rsidR="00311968" w:rsidRPr="00B1789C" w:rsidRDefault="00311968" w:rsidP="00311968">
      <w:pPr>
        <w:autoSpaceDE w:val="0"/>
        <w:autoSpaceDN w:val="0"/>
        <w:adjustRightInd w:val="0"/>
        <w:spacing w:after="0"/>
        <w:rPr>
          <w:rFonts w:ascii="Times New Roman" w:hAnsi="Times New Roman" w:cs="Times New Roman"/>
          <w:bCs/>
          <w:color w:val="000000" w:themeColor="text1"/>
          <w:sz w:val="24"/>
          <w:szCs w:val="24"/>
        </w:rPr>
      </w:pPr>
      <w:r w:rsidRPr="00B1789C">
        <w:rPr>
          <w:rFonts w:ascii="Times New Roman" w:hAnsi="Times New Roman" w:cs="Times New Roman"/>
          <w:bCs/>
          <w:color w:val="000000" w:themeColor="text1"/>
          <w:sz w:val="24"/>
          <w:szCs w:val="24"/>
        </w:rPr>
        <w:t>Generating G-code from a CAD model using PowerMill is a critical process in modern manufacturing, enabling the translation of digital designs into machine-readable instructions for CNC (Computer Numerical Control) machines.</w:t>
      </w:r>
    </w:p>
    <w:p w14:paraId="173643C6" w14:textId="77777777" w:rsidR="00311968" w:rsidRDefault="00311968" w:rsidP="00311968">
      <w:pPr>
        <w:autoSpaceDE w:val="0"/>
        <w:autoSpaceDN w:val="0"/>
        <w:adjustRightInd w:val="0"/>
        <w:spacing w:after="0"/>
        <w:rPr>
          <w:rFonts w:ascii="Times New Roman" w:hAnsi="Times New Roman" w:cs="Times New Roman"/>
          <w:bCs/>
          <w:color w:val="000000" w:themeColor="text1"/>
          <w:sz w:val="28"/>
          <w:szCs w:val="28"/>
        </w:rPr>
      </w:pPr>
    </w:p>
    <w:p w14:paraId="72A97187" w14:textId="1678F9D5" w:rsidR="00311968" w:rsidRPr="00C47CB6" w:rsidRDefault="00311968" w:rsidP="00311968">
      <w:pPr>
        <w:autoSpaceDE w:val="0"/>
        <w:autoSpaceDN w:val="0"/>
        <w:adjustRightInd w:val="0"/>
        <w:spacing w:after="0"/>
        <w:rPr>
          <w:rFonts w:ascii="Times New Roman" w:hAnsi="Times New Roman" w:cs="Times New Roman"/>
          <w:bCs/>
          <w:color w:val="000000" w:themeColor="text1"/>
          <w:sz w:val="28"/>
          <w:szCs w:val="28"/>
        </w:rPr>
      </w:pPr>
      <w:r w:rsidRPr="00311968">
        <w:rPr>
          <w:rFonts w:ascii="Times New Roman" w:hAnsi="Times New Roman" w:cs="Times New Roman"/>
          <w:b/>
          <w:color w:val="000000" w:themeColor="text1"/>
          <w:sz w:val="28"/>
          <w:szCs w:val="28"/>
        </w:rPr>
        <w:t>Here</w:t>
      </w:r>
      <w:r w:rsidR="0068592D">
        <w:rPr>
          <w:rFonts w:ascii="Times New Roman" w:hAnsi="Times New Roman" w:cs="Times New Roman"/>
          <w:b/>
          <w:color w:val="000000" w:themeColor="text1"/>
          <w:sz w:val="28"/>
          <w:szCs w:val="28"/>
        </w:rPr>
        <w:t>’</w:t>
      </w:r>
      <w:r w:rsidRPr="00311968">
        <w:rPr>
          <w:rFonts w:ascii="Times New Roman" w:hAnsi="Times New Roman" w:cs="Times New Roman"/>
          <w:b/>
          <w:color w:val="000000" w:themeColor="text1"/>
          <w:sz w:val="28"/>
          <w:szCs w:val="28"/>
        </w:rPr>
        <w:t>s a discussion on this process:</w:t>
      </w:r>
    </w:p>
    <w:p w14:paraId="55A59D9C" w14:textId="64297A3A" w:rsidR="00016CA7" w:rsidRPr="00F11DE7" w:rsidRDefault="00311968" w:rsidP="00016CA7">
      <w:pPr>
        <w:pStyle w:val="ListParagraph"/>
        <w:numPr>
          <w:ilvl w:val="0"/>
          <w:numId w:val="13"/>
        </w:numPr>
        <w:autoSpaceDE w:val="0"/>
        <w:autoSpaceDN w:val="0"/>
        <w:adjustRightInd w:val="0"/>
        <w:spacing w:after="0"/>
        <w:rPr>
          <w:rFonts w:ascii="Times New Roman" w:hAnsi="Times New Roman" w:cs="Times New Roman"/>
          <w:bCs/>
          <w:color w:val="000000" w:themeColor="text1"/>
          <w:sz w:val="24"/>
          <w:szCs w:val="24"/>
        </w:rPr>
      </w:pPr>
      <w:r w:rsidRPr="0078796A">
        <w:rPr>
          <w:rFonts w:ascii="Times New Roman" w:hAnsi="Times New Roman" w:cs="Times New Roman"/>
          <w:bCs/>
          <w:color w:val="000000" w:themeColor="text1"/>
          <w:sz w:val="24"/>
          <w:szCs w:val="24"/>
        </w:rPr>
        <w:t>PowerMill offers advanced algorithms for generating toolpaths with high accuracy and precision. However, achieving optimal accuracy also</w:t>
      </w:r>
      <w:r w:rsidRPr="00311968">
        <w:rPr>
          <w:rFonts w:ascii="Times New Roman" w:hAnsi="Times New Roman" w:cs="Times New Roman"/>
          <w:bCs/>
          <w:color w:val="000000" w:themeColor="text1"/>
          <w:sz w:val="28"/>
          <w:szCs w:val="28"/>
        </w:rPr>
        <w:t xml:space="preserve"> </w:t>
      </w:r>
      <w:r w:rsidRPr="0078796A">
        <w:rPr>
          <w:rFonts w:ascii="Times New Roman" w:hAnsi="Times New Roman" w:cs="Times New Roman"/>
          <w:bCs/>
          <w:color w:val="000000" w:themeColor="text1"/>
          <w:sz w:val="24"/>
          <w:szCs w:val="24"/>
        </w:rPr>
        <w:t>depends on factors such as machine calibration, tool quality, and material properties.</w:t>
      </w:r>
    </w:p>
    <w:p w14:paraId="77EB14A6" w14:textId="159B62F7" w:rsidR="00311968" w:rsidRPr="0078796A" w:rsidRDefault="00311968" w:rsidP="00311968">
      <w:pPr>
        <w:pStyle w:val="ListParagraph"/>
        <w:numPr>
          <w:ilvl w:val="0"/>
          <w:numId w:val="13"/>
        </w:numPr>
        <w:autoSpaceDE w:val="0"/>
        <w:autoSpaceDN w:val="0"/>
        <w:adjustRightInd w:val="0"/>
        <w:spacing w:after="0"/>
        <w:rPr>
          <w:rFonts w:ascii="Times New Roman" w:hAnsi="Times New Roman" w:cs="Times New Roman"/>
          <w:bCs/>
          <w:color w:val="000000" w:themeColor="text1"/>
          <w:sz w:val="24"/>
          <w:szCs w:val="24"/>
        </w:rPr>
      </w:pPr>
      <w:r w:rsidRPr="0078796A">
        <w:rPr>
          <w:rFonts w:ascii="Times New Roman" w:hAnsi="Times New Roman" w:cs="Times New Roman"/>
          <w:bCs/>
          <w:color w:val="000000" w:themeColor="text1"/>
          <w:sz w:val="24"/>
          <w:szCs w:val="24"/>
        </w:rPr>
        <w:t>PowerMill aims to streamline the CAM (Computer-Aided Manufacturing) workflow by offering automated features for toolpath generation, simulation, and optimization.</w:t>
      </w:r>
    </w:p>
    <w:p w14:paraId="2C03D4C5" w14:textId="0D0919BE" w:rsidR="00311968" w:rsidRPr="0078796A" w:rsidRDefault="00311968" w:rsidP="00311968">
      <w:pPr>
        <w:pStyle w:val="ListParagraph"/>
        <w:numPr>
          <w:ilvl w:val="0"/>
          <w:numId w:val="13"/>
        </w:numPr>
        <w:autoSpaceDE w:val="0"/>
        <w:autoSpaceDN w:val="0"/>
        <w:adjustRightInd w:val="0"/>
        <w:spacing w:after="0"/>
        <w:rPr>
          <w:rFonts w:ascii="Times New Roman" w:hAnsi="Times New Roman" w:cs="Times New Roman"/>
          <w:bCs/>
          <w:color w:val="000000" w:themeColor="text1"/>
          <w:sz w:val="24"/>
          <w:szCs w:val="24"/>
        </w:rPr>
      </w:pPr>
      <w:r w:rsidRPr="0078796A">
        <w:rPr>
          <w:rFonts w:ascii="Times New Roman" w:hAnsi="Times New Roman" w:cs="Times New Roman"/>
          <w:bCs/>
          <w:color w:val="000000" w:themeColor="text1"/>
          <w:sz w:val="24"/>
          <w:szCs w:val="24"/>
        </w:rPr>
        <w:lastRenderedPageBreak/>
        <w:t>The quality of toolpaths generated by PowerMill significantly impacts machining results. Smooth, collision-free toolpaths ensure optimal material removal and surface finish.</w:t>
      </w:r>
    </w:p>
    <w:p w14:paraId="2F030B03" w14:textId="266743B8" w:rsidR="00311968" w:rsidRPr="0078796A" w:rsidRDefault="00311968" w:rsidP="00311968">
      <w:pPr>
        <w:pStyle w:val="ListParagraph"/>
        <w:numPr>
          <w:ilvl w:val="0"/>
          <w:numId w:val="13"/>
        </w:numPr>
        <w:autoSpaceDE w:val="0"/>
        <w:autoSpaceDN w:val="0"/>
        <w:adjustRightInd w:val="0"/>
        <w:spacing w:after="0"/>
        <w:rPr>
          <w:rFonts w:ascii="Times New Roman" w:hAnsi="Times New Roman" w:cs="Times New Roman"/>
          <w:bCs/>
          <w:color w:val="000000" w:themeColor="text1"/>
          <w:sz w:val="24"/>
          <w:szCs w:val="24"/>
        </w:rPr>
      </w:pPr>
      <w:r w:rsidRPr="0078796A">
        <w:rPr>
          <w:rFonts w:ascii="Times New Roman" w:hAnsi="Times New Roman" w:cs="Times New Roman"/>
          <w:bCs/>
          <w:color w:val="000000" w:themeColor="text1"/>
          <w:sz w:val="24"/>
          <w:szCs w:val="24"/>
        </w:rPr>
        <w:t>Simulation plays a crucial role in verifying the machining process and detecting potential errors or issues before actual machining begins.</w:t>
      </w:r>
    </w:p>
    <w:p w14:paraId="544A1D38" w14:textId="03C061AF" w:rsidR="00311968" w:rsidRPr="0078796A" w:rsidRDefault="00311968" w:rsidP="00311968">
      <w:pPr>
        <w:pStyle w:val="ListParagraph"/>
        <w:numPr>
          <w:ilvl w:val="0"/>
          <w:numId w:val="13"/>
        </w:numPr>
        <w:autoSpaceDE w:val="0"/>
        <w:autoSpaceDN w:val="0"/>
        <w:adjustRightInd w:val="0"/>
        <w:spacing w:after="0"/>
        <w:rPr>
          <w:rFonts w:ascii="Times New Roman" w:hAnsi="Times New Roman" w:cs="Times New Roman"/>
          <w:bCs/>
          <w:color w:val="000000" w:themeColor="text1"/>
          <w:sz w:val="24"/>
          <w:szCs w:val="24"/>
        </w:rPr>
      </w:pPr>
      <w:bookmarkStart w:id="46" w:name="_Ref182146381"/>
      <w:r w:rsidRPr="0078796A">
        <w:rPr>
          <w:rFonts w:ascii="Times New Roman" w:hAnsi="Times New Roman" w:cs="Times New Roman"/>
          <w:bCs/>
          <w:color w:val="000000" w:themeColor="text1"/>
          <w:sz w:val="24"/>
          <w:szCs w:val="24"/>
        </w:rPr>
        <w:t>PowerMill generates G-code that is compatible with a wide range of CNC machines. However, post-processing may be required to fine-tune the G-code for specific machine configurations.</w:t>
      </w:r>
      <w:bookmarkEnd w:id="46"/>
    </w:p>
    <w:p w14:paraId="16F8F2AF" w14:textId="591B682C" w:rsidR="00311968" w:rsidRPr="0078796A" w:rsidRDefault="00311968" w:rsidP="00311968">
      <w:pPr>
        <w:pStyle w:val="ListParagraph"/>
        <w:numPr>
          <w:ilvl w:val="0"/>
          <w:numId w:val="13"/>
        </w:numPr>
        <w:autoSpaceDE w:val="0"/>
        <w:autoSpaceDN w:val="0"/>
        <w:adjustRightInd w:val="0"/>
        <w:spacing w:after="0"/>
        <w:rPr>
          <w:rFonts w:ascii="Times New Roman" w:hAnsi="Times New Roman" w:cs="Times New Roman"/>
          <w:bCs/>
          <w:color w:val="000000" w:themeColor="text1"/>
          <w:sz w:val="24"/>
          <w:szCs w:val="24"/>
        </w:rPr>
      </w:pPr>
      <w:r w:rsidRPr="0078796A">
        <w:rPr>
          <w:rFonts w:ascii="Times New Roman" w:hAnsi="Times New Roman" w:cs="Times New Roman"/>
          <w:bCs/>
          <w:color w:val="000000" w:themeColor="text1"/>
          <w:sz w:val="24"/>
          <w:szCs w:val="24"/>
        </w:rPr>
        <w:t>As manufacturing technologies evolve, there</w:t>
      </w:r>
      <w:r w:rsidR="0068592D" w:rsidRPr="0078796A">
        <w:rPr>
          <w:rFonts w:ascii="Times New Roman" w:hAnsi="Times New Roman" w:cs="Times New Roman"/>
          <w:bCs/>
          <w:color w:val="000000" w:themeColor="text1"/>
          <w:sz w:val="24"/>
          <w:szCs w:val="24"/>
        </w:rPr>
        <w:t>’</w:t>
      </w:r>
      <w:r w:rsidRPr="0078796A">
        <w:rPr>
          <w:rFonts w:ascii="Times New Roman" w:hAnsi="Times New Roman" w:cs="Times New Roman"/>
          <w:bCs/>
          <w:color w:val="000000" w:themeColor="text1"/>
          <w:sz w:val="24"/>
          <w:szCs w:val="24"/>
        </w:rPr>
        <w:t>s a continuous need for software improvements and new features to meet industry demands.</w:t>
      </w:r>
    </w:p>
    <w:p w14:paraId="76FF64D7" w14:textId="77777777" w:rsidR="00311968" w:rsidRPr="0078796A" w:rsidRDefault="00311968" w:rsidP="00311968">
      <w:pPr>
        <w:pStyle w:val="ListParagraph"/>
        <w:autoSpaceDE w:val="0"/>
        <w:autoSpaceDN w:val="0"/>
        <w:adjustRightInd w:val="0"/>
        <w:spacing w:after="0"/>
        <w:rPr>
          <w:rFonts w:ascii="Times New Roman" w:hAnsi="Times New Roman" w:cs="Times New Roman"/>
          <w:bCs/>
          <w:color w:val="000000" w:themeColor="text1"/>
          <w:sz w:val="24"/>
          <w:szCs w:val="24"/>
        </w:rPr>
      </w:pPr>
    </w:p>
    <w:p w14:paraId="36DC5BBE" w14:textId="77777777" w:rsidR="005B7187" w:rsidRDefault="005B7187" w:rsidP="005B7187">
      <w:pPr>
        <w:autoSpaceDE w:val="0"/>
        <w:autoSpaceDN w:val="0"/>
        <w:adjustRightInd w:val="0"/>
        <w:spacing w:after="0" w:line="240" w:lineRule="auto"/>
        <w:jc w:val="right"/>
        <w:rPr>
          <w:rFonts w:ascii="Rockwell" w:hAnsi="Rockwell" w:cs="Rockwell"/>
          <w:b/>
          <w:color w:val="000066"/>
          <w:sz w:val="72"/>
          <w:szCs w:val="72"/>
        </w:rPr>
      </w:pPr>
    </w:p>
    <w:p w14:paraId="2748978D" w14:textId="77777777" w:rsidR="00311968" w:rsidRDefault="00311968" w:rsidP="006D27D2">
      <w:pPr>
        <w:pBdr>
          <w:bottom w:val="single" w:sz="12" w:space="1" w:color="auto"/>
        </w:pBdr>
        <w:autoSpaceDE w:val="0"/>
        <w:autoSpaceDN w:val="0"/>
        <w:adjustRightInd w:val="0"/>
        <w:spacing w:after="0" w:line="240" w:lineRule="auto"/>
        <w:rPr>
          <w:rFonts w:ascii="Rockwell" w:hAnsi="Rockwell" w:cs="Rockwell"/>
          <w:b/>
          <w:color w:val="000066"/>
          <w:sz w:val="72"/>
          <w:szCs w:val="72"/>
        </w:rPr>
      </w:pPr>
    </w:p>
    <w:p w14:paraId="72D8F1FF" w14:textId="77777777" w:rsidR="00F11DE7" w:rsidRDefault="00F11DE7" w:rsidP="006D27D2">
      <w:pPr>
        <w:pBdr>
          <w:bottom w:val="single" w:sz="12" w:space="1" w:color="auto"/>
        </w:pBdr>
        <w:autoSpaceDE w:val="0"/>
        <w:autoSpaceDN w:val="0"/>
        <w:adjustRightInd w:val="0"/>
        <w:spacing w:after="0" w:line="240" w:lineRule="auto"/>
        <w:rPr>
          <w:rFonts w:ascii="Britannic Bold" w:hAnsi="Britannic Bold" w:cs="Times-Roman"/>
          <w:color w:val="000066"/>
          <w:sz w:val="72"/>
          <w:szCs w:val="72"/>
        </w:rPr>
      </w:pPr>
    </w:p>
    <w:p w14:paraId="56BB7DD0" w14:textId="77777777" w:rsidR="00C47CB6" w:rsidRDefault="00C47CB6" w:rsidP="006D27D2">
      <w:pPr>
        <w:pBdr>
          <w:bottom w:val="single" w:sz="12" w:space="1" w:color="auto"/>
        </w:pBdr>
        <w:autoSpaceDE w:val="0"/>
        <w:autoSpaceDN w:val="0"/>
        <w:adjustRightInd w:val="0"/>
        <w:spacing w:after="0" w:line="240" w:lineRule="auto"/>
        <w:rPr>
          <w:rFonts w:ascii="Britannic Bold" w:hAnsi="Britannic Bold" w:cs="Times-Roman"/>
          <w:color w:val="000066"/>
          <w:sz w:val="72"/>
          <w:szCs w:val="72"/>
        </w:rPr>
      </w:pPr>
    </w:p>
    <w:p w14:paraId="2827BE80" w14:textId="77777777" w:rsidR="00421928" w:rsidRDefault="00421928"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3C889FA" w14:textId="77777777" w:rsidR="00421928" w:rsidRDefault="00421928"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297F7B4B" w14:textId="77777777" w:rsidR="00421928" w:rsidRDefault="00421928"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CDC3A46" w14:textId="77777777" w:rsidR="00421928" w:rsidRDefault="00421928"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BCCC704"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22A8F20"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EB54266"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71AB873"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2A670B3"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0B72B3F"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2D5ADDF2"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A9EEDFB"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D7CB1EC"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9816046"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1038AE8C"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04284D5"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4B5E49DA"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7C644B63"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3F5CF807"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7800882"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074A1F47"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5B7343B7" w14:textId="77777777" w:rsidR="006964D9" w:rsidRDefault="006964D9"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0DD5487" w14:textId="77777777" w:rsidR="00897D6A" w:rsidRPr="00421928" w:rsidRDefault="00897D6A" w:rsidP="006D27D2">
      <w:pPr>
        <w:pBdr>
          <w:bottom w:val="single" w:sz="12" w:space="1" w:color="auto"/>
        </w:pBdr>
        <w:autoSpaceDE w:val="0"/>
        <w:autoSpaceDN w:val="0"/>
        <w:adjustRightInd w:val="0"/>
        <w:spacing w:after="0" w:line="240" w:lineRule="auto"/>
        <w:rPr>
          <w:rFonts w:ascii="Britannic Bold" w:hAnsi="Britannic Bold" w:cs="Times-Roman"/>
          <w:color w:val="000066"/>
          <w:sz w:val="24"/>
          <w:szCs w:val="24"/>
        </w:rPr>
      </w:pPr>
    </w:p>
    <w:p w14:paraId="65907D5E" w14:textId="634FF6DD" w:rsidR="006D27D2" w:rsidRPr="006D27D2" w:rsidRDefault="006D27D2" w:rsidP="006D27D2">
      <w:pPr>
        <w:autoSpaceDE w:val="0"/>
        <w:autoSpaceDN w:val="0"/>
        <w:adjustRightInd w:val="0"/>
        <w:spacing w:after="0" w:line="240" w:lineRule="auto"/>
        <w:jc w:val="right"/>
        <w:rPr>
          <w:rFonts w:ascii="Britannic Bold" w:hAnsi="Britannic Bold" w:cs="Times-Roman"/>
          <w:color w:val="215E99" w:themeColor="text2" w:themeTint="BF"/>
          <w:sz w:val="72"/>
          <w:szCs w:val="72"/>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77696" behindDoc="0" locked="0" layoutInCell="1" allowOverlap="1" wp14:anchorId="65F7137C" wp14:editId="52B35642">
                <wp:simplePos x="0" y="0"/>
                <wp:positionH relativeFrom="column">
                  <wp:posOffset>0</wp:posOffset>
                </wp:positionH>
                <wp:positionV relativeFrom="paragraph">
                  <wp:posOffset>662305</wp:posOffset>
                </wp:positionV>
                <wp:extent cx="5695950" cy="0"/>
                <wp:effectExtent l="0" t="19050" r="19050" b="19050"/>
                <wp:wrapNone/>
                <wp:docPr id="278181617" name="Straight Connector 278181617"/>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8B83BE" id="Straight Connector 27818161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52.15pt" to="448.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" strokecolor="black [3200]" strokeweight="3pt">
                <v:stroke joinstyle="miter"/>
              </v:line>
            </w:pict>
          </mc:Fallback>
        </mc:AlternateContent>
      </w:r>
      <w:r w:rsidRPr="006D27D2">
        <w:rPr>
          <w:rFonts w:ascii="Britannic Bold" w:hAnsi="Britannic Bold" w:cs="Times-Roman"/>
          <w:color w:val="215E99" w:themeColor="text2" w:themeTint="BF"/>
          <w:sz w:val="72"/>
          <w:szCs w:val="72"/>
        </w:rPr>
        <w:t xml:space="preserve">CHAPTER </w:t>
      </w:r>
      <w:r w:rsidRPr="006D27D2">
        <w:rPr>
          <w:rFonts w:ascii="Britannic Bold" w:hAnsi="Britannic Bold" w:cs="Times-Roman"/>
          <w:color w:val="215E99" w:themeColor="text2" w:themeTint="BF"/>
          <w:sz w:val="104"/>
          <w:szCs w:val="104"/>
        </w:rPr>
        <w:t>6</w:t>
      </w:r>
    </w:p>
    <w:p w14:paraId="73267E99" w14:textId="77777777" w:rsidR="006D27D2" w:rsidRPr="006D27D2" w:rsidRDefault="006D27D2" w:rsidP="006D27D2">
      <w:pPr>
        <w:autoSpaceDE w:val="0"/>
        <w:autoSpaceDN w:val="0"/>
        <w:adjustRightInd w:val="0"/>
        <w:spacing w:after="0" w:line="240" w:lineRule="auto"/>
        <w:rPr>
          <w:rFonts w:ascii="Times-Roman" w:hAnsi="Times-Roman" w:cs="Times-Roman"/>
          <w:color w:val="215E99" w:themeColor="text2" w:themeTint="BF"/>
          <w:sz w:val="20"/>
          <w:szCs w:val="20"/>
        </w:rPr>
      </w:pPr>
      <w:r w:rsidRPr="006D27D2">
        <w:rPr>
          <w:rFonts w:ascii="Times New Roman" w:hAnsi="Times New Roman" w:cs="Times New Roman"/>
          <w:noProof/>
          <w:color w:val="215E99" w:themeColor="text2" w:themeTint="BF"/>
          <w:sz w:val="28"/>
          <w:szCs w:val="28"/>
          <w:lang w:val="en-US"/>
        </w:rPr>
        <mc:AlternateContent>
          <mc:Choice Requires="wps">
            <w:drawing>
              <wp:anchor distT="0" distB="0" distL="114300" distR="114300" simplePos="0" relativeHeight="251678720" behindDoc="0" locked="0" layoutInCell="1" allowOverlap="1" wp14:anchorId="4501167D" wp14:editId="55C8A48E">
                <wp:simplePos x="0" y="0"/>
                <wp:positionH relativeFrom="column">
                  <wp:posOffset>0</wp:posOffset>
                </wp:positionH>
                <wp:positionV relativeFrom="paragraph">
                  <wp:posOffset>37465</wp:posOffset>
                </wp:positionV>
                <wp:extent cx="5695950" cy="0"/>
                <wp:effectExtent l="0" t="19050" r="19050" b="19050"/>
                <wp:wrapNone/>
                <wp:docPr id="1520312546" name="Straight Connector 1520312546"/>
                <wp:cNvGraphicFramePr/>
                <a:graphic xmlns:a="http://schemas.openxmlformats.org/drawingml/2006/main">
                  <a:graphicData uri="http://schemas.microsoft.com/office/word/2010/wordprocessingShape">
                    <wps:wsp>
                      <wps:cNvCnPr/>
                      <wps:spPr>
                        <a:xfrm>
                          <a:off x="0" y="0"/>
                          <a:ext cx="56959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0754E0" id="Straight Connector 152031254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2.95pt" to="44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" strokecolor="black [3200]" strokeweight="3pt">
                <v:stroke joinstyle="miter"/>
              </v:line>
            </w:pict>
          </mc:Fallback>
        </mc:AlternateContent>
      </w:r>
    </w:p>
    <w:p w14:paraId="379EE655" w14:textId="5B8809D1" w:rsidR="006D27D2" w:rsidRPr="00A97534" w:rsidRDefault="00785ABB" w:rsidP="000641AB">
      <w:pPr>
        <w:pStyle w:val="Heading1"/>
        <w:spacing w:before="0" w:line="240" w:lineRule="auto"/>
        <w:jc w:val="right"/>
        <w:rPr>
          <w:b/>
          <w:bCs/>
          <w:color w:val="215E99" w:themeColor="text2" w:themeTint="BF"/>
          <w:sz w:val="72"/>
          <w:szCs w:val="72"/>
        </w:rPr>
      </w:pPr>
      <w:bookmarkStart w:id="47" w:name="_Toc182236301"/>
      <w:r w:rsidRPr="00A97534">
        <w:rPr>
          <w:b/>
          <w:bCs/>
          <w:color w:val="215E99" w:themeColor="text2" w:themeTint="BF"/>
          <w:sz w:val="72"/>
          <w:szCs w:val="72"/>
        </w:rPr>
        <w:t>6</w:t>
      </w:r>
      <w:r w:rsidR="00A51560">
        <w:rPr>
          <w:b/>
          <w:bCs/>
          <w:color w:val="215E99" w:themeColor="text2" w:themeTint="BF"/>
          <w:sz w:val="72"/>
          <w:szCs w:val="72"/>
        </w:rPr>
        <w:t>.</w:t>
      </w:r>
      <w:r w:rsidRPr="00A97534">
        <w:rPr>
          <w:b/>
          <w:bCs/>
          <w:color w:val="215E99" w:themeColor="text2" w:themeTint="BF"/>
          <w:sz w:val="72"/>
          <w:szCs w:val="72"/>
        </w:rPr>
        <w:t xml:space="preserve"> </w:t>
      </w:r>
      <w:r w:rsidR="006D27D2" w:rsidRPr="00A97534">
        <w:rPr>
          <w:b/>
          <w:bCs/>
          <w:color w:val="215E99" w:themeColor="text2" w:themeTint="BF"/>
          <w:sz w:val="72"/>
          <w:szCs w:val="72"/>
        </w:rPr>
        <w:t xml:space="preserve">Conclusion </w:t>
      </w:r>
      <w:r w:rsidRPr="00A97534">
        <w:rPr>
          <w:b/>
          <w:bCs/>
          <w:color w:val="215E99" w:themeColor="text2" w:themeTint="BF"/>
          <w:sz w:val="72"/>
          <w:szCs w:val="72"/>
        </w:rPr>
        <w:t>&amp;</w:t>
      </w:r>
      <w:r w:rsidR="006D27D2" w:rsidRPr="00A97534">
        <w:rPr>
          <w:b/>
          <w:bCs/>
          <w:color w:val="215E99" w:themeColor="text2" w:themeTint="BF"/>
          <w:sz w:val="72"/>
          <w:szCs w:val="72"/>
        </w:rPr>
        <w:t xml:space="preserve"> Future</w:t>
      </w:r>
      <w:r w:rsidRPr="00A97534">
        <w:rPr>
          <w:b/>
          <w:bCs/>
          <w:color w:val="215E99" w:themeColor="text2" w:themeTint="BF"/>
          <w:sz w:val="72"/>
          <w:szCs w:val="72"/>
        </w:rPr>
        <w:t xml:space="preserve"> </w:t>
      </w:r>
      <w:r w:rsidR="006D27D2" w:rsidRPr="00A97534">
        <w:rPr>
          <w:b/>
          <w:bCs/>
          <w:color w:val="215E99" w:themeColor="text2" w:themeTint="BF"/>
          <w:sz w:val="72"/>
          <w:szCs w:val="72"/>
        </w:rPr>
        <w:t>Scope</w:t>
      </w:r>
      <w:bookmarkEnd w:id="47"/>
    </w:p>
    <w:p w14:paraId="17BBE5B5" w14:textId="77777777" w:rsidR="00B660DD" w:rsidRPr="00844723" w:rsidRDefault="00B660DD" w:rsidP="006D27D2">
      <w:pPr>
        <w:autoSpaceDE w:val="0"/>
        <w:autoSpaceDN w:val="0"/>
        <w:adjustRightInd w:val="0"/>
        <w:spacing w:after="0" w:line="240" w:lineRule="auto"/>
        <w:jc w:val="right"/>
        <w:rPr>
          <w:rFonts w:ascii="Rockwell" w:hAnsi="Rockwell" w:cs="Rockwell"/>
          <w:b/>
          <w:color w:val="215E99" w:themeColor="text2" w:themeTint="BF"/>
        </w:rPr>
      </w:pPr>
    </w:p>
    <w:p w14:paraId="5C2038A8" w14:textId="77777777" w:rsidR="005B7187" w:rsidRDefault="005B7187" w:rsidP="00B660DD">
      <w:pPr>
        <w:autoSpaceDE w:val="0"/>
        <w:autoSpaceDN w:val="0"/>
        <w:adjustRightInd w:val="0"/>
        <w:spacing w:after="0"/>
        <w:jc w:val="right"/>
        <w:rPr>
          <w:rFonts w:ascii="Times New Roman" w:hAnsi="Times New Roman" w:cs="Times New Roman"/>
          <w:b/>
          <w:color w:val="000066"/>
          <w:sz w:val="28"/>
          <w:szCs w:val="28"/>
        </w:rPr>
      </w:pPr>
    </w:p>
    <w:p w14:paraId="38DAE6E0" w14:textId="71D68853" w:rsidR="00B660DD" w:rsidRPr="00C47CB6" w:rsidRDefault="00844723" w:rsidP="00C47CB6">
      <w:pPr>
        <w:pStyle w:val="Heading2"/>
        <w:rPr>
          <w:b/>
          <w:bCs/>
          <w:color w:val="215E99" w:themeColor="text2" w:themeTint="BF"/>
        </w:rPr>
      </w:pPr>
      <w:bookmarkStart w:id="48" w:name="_Toc182236302"/>
      <w:r w:rsidRPr="00A97534">
        <w:rPr>
          <w:b/>
          <w:bCs/>
          <w:color w:val="215E99" w:themeColor="text2" w:themeTint="BF"/>
        </w:rPr>
        <w:t xml:space="preserve">6.1 </w:t>
      </w:r>
      <w:r w:rsidR="00B660DD" w:rsidRPr="00A97534">
        <w:rPr>
          <w:b/>
          <w:bCs/>
          <w:color w:val="215E99" w:themeColor="text2" w:themeTint="BF"/>
        </w:rPr>
        <w:t>Conclusion</w:t>
      </w:r>
      <w:bookmarkEnd w:id="48"/>
    </w:p>
    <w:p w14:paraId="344A3B80" w14:textId="11AF7DFC" w:rsidR="00B660DD" w:rsidRPr="00B660DD" w:rsidRDefault="00B660DD" w:rsidP="00B660DD">
      <w:pPr>
        <w:numPr>
          <w:ilvl w:val="0"/>
          <w:numId w:val="11"/>
        </w:numPr>
        <w:spacing w:after="0"/>
        <w:jc w:val="left"/>
        <w:textAlignment w:val="baseline"/>
        <w:rPr>
          <w:rFonts w:ascii="Times New Roman" w:eastAsia="Times New Roman" w:hAnsi="Times New Roman" w:cs="Times New Roman"/>
          <w:color w:val="000000"/>
          <w:kern w:val="0"/>
          <w:sz w:val="28"/>
          <w:szCs w:val="28"/>
          <w:lang w:eastAsia="en-IN"/>
          <w14:ligatures w14:val="none"/>
        </w:rPr>
      </w:pPr>
      <w:r w:rsidRPr="00B660DD">
        <w:rPr>
          <w:rFonts w:ascii="Times New Roman" w:eastAsia="Times New Roman" w:hAnsi="Times New Roman" w:cs="Times New Roman"/>
          <w:color w:val="000000"/>
          <w:kern w:val="0"/>
          <w:sz w:val="28"/>
          <w:szCs w:val="28"/>
          <w:lang w:eastAsia="en-IN"/>
          <w14:ligatures w14:val="none"/>
        </w:rPr>
        <w:t xml:space="preserve">Learnt PowerMill </w:t>
      </w:r>
      <w:r>
        <w:rPr>
          <w:rFonts w:ascii="Times New Roman" w:eastAsia="Times New Roman" w:hAnsi="Times New Roman" w:cs="Times New Roman"/>
          <w:color w:val="000000"/>
          <w:kern w:val="0"/>
          <w:sz w:val="28"/>
          <w:szCs w:val="28"/>
          <w:lang w:eastAsia="en-IN"/>
          <w14:ligatures w14:val="none"/>
        </w:rPr>
        <w:t>Software</w:t>
      </w:r>
    </w:p>
    <w:p w14:paraId="1ED9697B" w14:textId="01B08FB4" w:rsidR="00B660DD" w:rsidRPr="00B660DD" w:rsidRDefault="00B660DD" w:rsidP="00B660DD">
      <w:pPr>
        <w:numPr>
          <w:ilvl w:val="0"/>
          <w:numId w:val="11"/>
        </w:numPr>
        <w:spacing w:after="0"/>
        <w:jc w:val="left"/>
        <w:textAlignment w:val="baseline"/>
        <w:rPr>
          <w:rFonts w:ascii="Times New Roman" w:eastAsia="Times New Roman" w:hAnsi="Times New Roman" w:cs="Times New Roman"/>
          <w:color w:val="000000"/>
          <w:kern w:val="0"/>
          <w:sz w:val="28"/>
          <w:szCs w:val="28"/>
          <w:lang w:eastAsia="en-IN"/>
          <w14:ligatures w14:val="none"/>
        </w:rPr>
      </w:pPr>
      <w:r w:rsidRPr="00B660DD">
        <w:rPr>
          <w:rFonts w:ascii="Times New Roman" w:eastAsia="Times New Roman" w:hAnsi="Times New Roman" w:cs="Times New Roman"/>
          <w:color w:val="000000"/>
          <w:kern w:val="0"/>
          <w:sz w:val="28"/>
          <w:szCs w:val="28"/>
          <w:lang w:eastAsia="en-IN"/>
          <w14:ligatures w14:val="none"/>
        </w:rPr>
        <w:t>Learnt PowerShape</w:t>
      </w:r>
      <w:r>
        <w:rPr>
          <w:rFonts w:ascii="Times New Roman" w:eastAsia="Times New Roman" w:hAnsi="Times New Roman" w:cs="Times New Roman"/>
          <w:color w:val="000000"/>
          <w:kern w:val="0"/>
          <w:sz w:val="28"/>
          <w:szCs w:val="28"/>
          <w:lang w:eastAsia="en-IN"/>
          <w14:ligatures w14:val="none"/>
        </w:rPr>
        <w:t xml:space="preserve"> Software</w:t>
      </w:r>
    </w:p>
    <w:p w14:paraId="15B04E35" w14:textId="3ABA54AB" w:rsidR="00B660DD" w:rsidRPr="00B660DD" w:rsidRDefault="00B660DD" w:rsidP="00B660DD">
      <w:pPr>
        <w:numPr>
          <w:ilvl w:val="0"/>
          <w:numId w:val="11"/>
        </w:numPr>
        <w:spacing w:after="0"/>
        <w:jc w:val="left"/>
        <w:textAlignment w:val="baseline"/>
        <w:rPr>
          <w:rFonts w:ascii="Times New Roman" w:eastAsia="Times New Roman" w:hAnsi="Times New Roman" w:cs="Times New Roman"/>
          <w:color w:val="000000"/>
          <w:kern w:val="0"/>
          <w:sz w:val="28"/>
          <w:szCs w:val="28"/>
          <w:lang w:eastAsia="en-IN"/>
          <w14:ligatures w14:val="none"/>
        </w:rPr>
      </w:pPr>
      <w:r w:rsidRPr="00B660DD">
        <w:rPr>
          <w:rFonts w:ascii="Times New Roman" w:eastAsia="Times New Roman" w:hAnsi="Times New Roman" w:cs="Times New Roman"/>
          <w:color w:val="000000"/>
          <w:kern w:val="0"/>
          <w:sz w:val="28"/>
          <w:szCs w:val="28"/>
          <w:lang w:eastAsia="en-IN"/>
          <w14:ligatures w14:val="none"/>
        </w:rPr>
        <w:t>Learnt Basics of 3</w:t>
      </w:r>
      <w:r>
        <w:rPr>
          <w:rFonts w:ascii="Times New Roman" w:eastAsia="Times New Roman" w:hAnsi="Times New Roman" w:cs="Times New Roman"/>
          <w:color w:val="000000"/>
          <w:kern w:val="0"/>
          <w:sz w:val="28"/>
          <w:szCs w:val="28"/>
          <w:lang w:eastAsia="en-IN"/>
          <w14:ligatures w14:val="none"/>
        </w:rPr>
        <w:t>-</w:t>
      </w:r>
      <w:r w:rsidRPr="00B660DD">
        <w:rPr>
          <w:rFonts w:ascii="Times New Roman" w:eastAsia="Times New Roman" w:hAnsi="Times New Roman" w:cs="Times New Roman"/>
          <w:color w:val="000000"/>
          <w:kern w:val="0"/>
          <w:sz w:val="28"/>
          <w:szCs w:val="28"/>
          <w:lang w:eastAsia="en-IN"/>
          <w14:ligatures w14:val="none"/>
        </w:rPr>
        <w:t>D printing</w:t>
      </w:r>
    </w:p>
    <w:p w14:paraId="27B4F569" w14:textId="77777777" w:rsidR="00B660DD" w:rsidRPr="00B660DD" w:rsidRDefault="00B660DD" w:rsidP="00B660DD">
      <w:pPr>
        <w:numPr>
          <w:ilvl w:val="0"/>
          <w:numId w:val="11"/>
        </w:numPr>
        <w:spacing w:after="0"/>
        <w:jc w:val="left"/>
        <w:textAlignment w:val="baseline"/>
        <w:rPr>
          <w:rFonts w:ascii="Times New Roman" w:eastAsia="Times New Roman" w:hAnsi="Times New Roman" w:cs="Times New Roman"/>
          <w:color w:val="000000"/>
          <w:kern w:val="0"/>
          <w:sz w:val="28"/>
          <w:szCs w:val="28"/>
          <w:lang w:eastAsia="en-IN"/>
          <w14:ligatures w14:val="none"/>
        </w:rPr>
      </w:pPr>
      <w:r w:rsidRPr="00B660DD">
        <w:rPr>
          <w:rFonts w:ascii="Times New Roman" w:eastAsia="Times New Roman" w:hAnsi="Times New Roman" w:cs="Times New Roman"/>
          <w:color w:val="000000"/>
          <w:kern w:val="0"/>
          <w:sz w:val="28"/>
          <w:szCs w:val="28"/>
          <w:lang w:eastAsia="en-IN"/>
          <w14:ligatures w14:val="none"/>
        </w:rPr>
        <w:t>Learnt Visual Studio</w:t>
      </w:r>
    </w:p>
    <w:p w14:paraId="643792C9" w14:textId="77777777" w:rsidR="00B660DD" w:rsidRPr="00B660DD" w:rsidRDefault="00B660DD" w:rsidP="00B660DD">
      <w:pPr>
        <w:numPr>
          <w:ilvl w:val="0"/>
          <w:numId w:val="11"/>
        </w:numPr>
        <w:spacing w:after="0"/>
        <w:jc w:val="left"/>
        <w:textAlignment w:val="baseline"/>
        <w:rPr>
          <w:rFonts w:ascii="Times New Roman" w:eastAsia="Times New Roman" w:hAnsi="Times New Roman" w:cs="Times New Roman"/>
          <w:color w:val="000000"/>
          <w:kern w:val="0"/>
          <w:sz w:val="28"/>
          <w:szCs w:val="28"/>
          <w:lang w:eastAsia="en-IN"/>
          <w14:ligatures w14:val="none"/>
        </w:rPr>
      </w:pPr>
      <w:r w:rsidRPr="00B660DD">
        <w:rPr>
          <w:rFonts w:ascii="Times New Roman" w:eastAsia="Times New Roman" w:hAnsi="Times New Roman" w:cs="Times New Roman"/>
          <w:color w:val="000000"/>
          <w:kern w:val="0"/>
          <w:sz w:val="28"/>
          <w:szCs w:val="28"/>
          <w:lang w:eastAsia="en-IN"/>
          <w14:ligatures w14:val="none"/>
        </w:rPr>
        <w:t>Learnt Python Tkinter </w:t>
      </w:r>
    </w:p>
    <w:p w14:paraId="43071A76" w14:textId="16EAF41A" w:rsidR="00B660DD" w:rsidRDefault="00B660DD" w:rsidP="00B660DD">
      <w:pPr>
        <w:numPr>
          <w:ilvl w:val="0"/>
          <w:numId w:val="11"/>
        </w:numPr>
        <w:spacing w:after="0"/>
        <w:jc w:val="left"/>
        <w:textAlignment w:val="baseline"/>
        <w:rPr>
          <w:rFonts w:ascii="Times New Roman" w:eastAsia="Times New Roman" w:hAnsi="Times New Roman" w:cs="Times New Roman"/>
          <w:color w:val="000000"/>
          <w:kern w:val="0"/>
          <w:sz w:val="28"/>
          <w:szCs w:val="28"/>
          <w:lang w:eastAsia="en-IN"/>
          <w14:ligatures w14:val="none"/>
        </w:rPr>
      </w:pPr>
      <w:r w:rsidRPr="00B660DD">
        <w:rPr>
          <w:rFonts w:ascii="Times New Roman" w:eastAsia="Times New Roman" w:hAnsi="Times New Roman" w:cs="Times New Roman"/>
          <w:color w:val="000000"/>
          <w:kern w:val="0"/>
          <w:sz w:val="28"/>
          <w:szCs w:val="28"/>
          <w:lang w:eastAsia="en-IN"/>
          <w14:ligatures w14:val="none"/>
        </w:rPr>
        <w:t>L</w:t>
      </w:r>
      <w:r>
        <w:rPr>
          <w:rFonts w:ascii="Times New Roman" w:eastAsia="Times New Roman" w:hAnsi="Times New Roman" w:cs="Times New Roman"/>
          <w:color w:val="000000"/>
          <w:kern w:val="0"/>
          <w:sz w:val="28"/>
          <w:szCs w:val="28"/>
          <w:lang w:eastAsia="en-IN"/>
          <w14:ligatures w14:val="none"/>
        </w:rPr>
        <w:t>earnt Slicing of CAD Model</w:t>
      </w:r>
    </w:p>
    <w:p w14:paraId="682E325A" w14:textId="197FA768" w:rsidR="00B660DD" w:rsidRDefault="00B660DD" w:rsidP="00B660DD">
      <w:pPr>
        <w:numPr>
          <w:ilvl w:val="0"/>
          <w:numId w:val="11"/>
        </w:numPr>
        <w:spacing w:after="0"/>
        <w:jc w:val="left"/>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Learnt Toolpath Planning</w:t>
      </w:r>
    </w:p>
    <w:p w14:paraId="07223256" w14:textId="285FBF53" w:rsidR="00B660DD" w:rsidRPr="00B660DD" w:rsidRDefault="00B660DD" w:rsidP="00B660DD">
      <w:pPr>
        <w:numPr>
          <w:ilvl w:val="0"/>
          <w:numId w:val="11"/>
        </w:numPr>
        <w:spacing w:after="0"/>
        <w:jc w:val="left"/>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Learnt Toolpath Generation</w:t>
      </w:r>
    </w:p>
    <w:p w14:paraId="43F66545" w14:textId="77777777" w:rsidR="00B660DD" w:rsidRPr="00B660DD" w:rsidRDefault="00B660DD" w:rsidP="00B660DD">
      <w:pPr>
        <w:spacing w:after="0"/>
        <w:jc w:val="left"/>
        <w:rPr>
          <w:rFonts w:ascii="Times New Roman" w:eastAsia="Times New Roman" w:hAnsi="Times New Roman" w:cs="Times New Roman"/>
          <w:kern w:val="0"/>
          <w:sz w:val="28"/>
          <w:szCs w:val="28"/>
          <w:lang w:eastAsia="en-IN"/>
          <w14:ligatures w14:val="none"/>
        </w:rPr>
      </w:pPr>
    </w:p>
    <w:p w14:paraId="423A832B" w14:textId="706BBA32" w:rsidR="00B660DD" w:rsidRPr="00A97534" w:rsidRDefault="00844723" w:rsidP="00844723">
      <w:pPr>
        <w:pStyle w:val="Heading2"/>
        <w:rPr>
          <w:rFonts w:eastAsia="Times New Roman"/>
          <w:b/>
          <w:bCs/>
          <w:color w:val="215E99" w:themeColor="text2" w:themeTint="BF"/>
          <w:lang w:eastAsia="en-IN"/>
        </w:rPr>
      </w:pPr>
      <w:bookmarkStart w:id="49" w:name="_Toc182236303"/>
      <w:r w:rsidRPr="00A97534">
        <w:rPr>
          <w:rFonts w:eastAsia="Times New Roman"/>
          <w:b/>
          <w:bCs/>
          <w:color w:val="215E99" w:themeColor="text2" w:themeTint="BF"/>
          <w:lang w:eastAsia="en-IN"/>
        </w:rPr>
        <w:t xml:space="preserve">6.2 </w:t>
      </w:r>
      <w:r w:rsidR="00B660DD" w:rsidRPr="00A97534">
        <w:rPr>
          <w:rFonts w:eastAsia="Times New Roman"/>
          <w:b/>
          <w:bCs/>
          <w:color w:val="215E99" w:themeColor="text2" w:themeTint="BF"/>
          <w:lang w:eastAsia="en-IN"/>
        </w:rPr>
        <w:t>Future Plans</w:t>
      </w:r>
      <w:bookmarkEnd w:id="49"/>
    </w:p>
    <w:p w14:paraId="59C6D9C5" w14:textId="2E3B964C" w:rsidR="00B660DD" w:rsidRPr="0078796A" w:rsidRDefault="00B660DD" w:rsidP="00B660DD">
      <w:pPr>
        <w:shd w:val="clear" w:color="auto" w:fill="FFFFFF"/>
        <w:spacing w:before="300" w:after="0"/>
        <w:rPr>
          <w:rFonts w:ascii="Times New Roman" w:eastAsia="Times New Roman" w:hAnsi="Times New Roman" w:cs="Times New Roman"/>
          <w:kern w:val="0"/>
          <w:sz w:val="24"/>
          <w:szCs w:val="24"/>
          <w:lang w:eastAsia="en-IN"/>
          <w14:ligatures w14:val="none"/>
        </w:rPr>
      </w:pPr>
      <w:r w:rsidRPr="0078796A">
        <w:rPr>
          <w:rFonts w:ascii="Times New Roman" w:eastAsia="Times New Roman" w:hAnsi="Times New Roman" w:cs="Times New Roman"/>
          <w:color w:val="0D0D0D"/>
          <w:kern w:val="0"/>
          <w:sz w:val="24"/>
          <w:szCs w:val="24"/>
          <w:lang w:eastAsia="en-IN"/>
          <w14:ligatures w14:val="none"/>
        </w:rPr>
        <w:t>Leveraging the gained proficiency in PowerMill, PowerShape, 3D printing basics, Visual Studio, Python Tkinter, the possibilities for future contributions to the field are abundant.</w:t>
      </w:r>
    </w:p>
    <w:p w14:paraId="3C9D408B" w14:textId="77777777" w:rsidR="00B660DD" w:rsidRDefault="00B660DD" w:rsidP="00B660DD">
      <w:pPr>
        <w:shd w:val="clear" w:color="auto" w:fill="FFFFFF"/>
        <w:spacing w:after="0"/>
        <w:rPr>
          <w:rFonts w:ascii="Times New Roman" w:eastAsia="Times New Roman" w:hAnsi="Times New Roman" w:cs="Times New Roman"/>
          <w:color w:val="0D0D0D"/>
          <w:kern w:val="0"/>
          <w:sz w:val="24"/>
          <w:szCs w:val="24"/>
          <w:lang w:eastAsia="en-IN"/>
          <w14:ligatures w14:val="none"/>
        </w:rPr>
      </w:pPr>
      <w:r w:rsidRPr="0078796A">
        <w:rPr>
          <w:rFonts w:ascii="Times New Roman" w:eastAsia="Times New Roman" w:hAnsi="Times New Roman" w:cs="Times New Roman"/>
          <w:color w:val="0D0D0D"/>
          <w:kern w:val="0"/>
          <w:sz w:val="24"/>
          <w:szCs w:val="24"/>
          <w:lang w:eastAsia="en-IN"/>
          <w14:ligatures w14:val="none"/>
        </w:rPr>
        <w:t>Next semester’s work is the creation of an extension for PowerMill aimed at streamlining the slicing process and other related operations.</w:t>
      </w:r>
    </w:p>
    <w:p w14:paraId="44ABB290" w14:textId="77777777" w:rsidR="00DF7363" w:rsidRDefault="00DF7363" w:rsidP="00B660DD">
      <w:pPr>
        <w:shd w:val="clear" w:color="auto" w:fill="FFFFFF"/>
        <w:spacing w:after="0"/>
        <w:rPr>
          <w:rFonts w:ascii="Times New Roman" w:eastAsia="Times New Roman" w:hAnsi="Times New Roman" w:cs="Times New Roman"/>
          <w:color w:val="0D0D0D"/>
          <w:kern w:val="0"/>
          <w:sz w:val="24"/>
          <w:szCs w:val="24"/>
          <w:lang w:eastAsia="en-IN"/>
          <w14:ligatures w14:val="none"/>
        </w:rPr>
      </w:pPr>
    </w:p>
    <w:p w14:paraId="0ADDA94D" w14:textId="77777777" w:rsidR="00844723" w:rsidRDefault="00844723" w:rsidP="00B660DD">
      <w:pPr>
        <w:shd w:val="clear" w:color="auto" w:fill="FFFFFF"/>
        <w:spacing w:after="300"/>
        <w:rPr>
          <w:rFonts w:ascii="Times New Roman" w:eastAsia="Times New Roman" w:hAnsi="Times New Roman" w:cs="Times New Roman"/>
          <w:b/>
          <w:bCs/>
          <w:color w:val="0D0D0D"/>
          <w:kern w:val="0"/>
          <w:sz w:val="28"/>
          <w:szCs w:val="28"/>
          <w:lang w:eastAsia="en-IN"/>
          <w14:ligatures w14:val="none"/>
        </w:rPr>
      </w:pPr>
    </w:p>
    <w:p w14:paraId="6A793817" w14:textId="77777777" w:rsidR="00844723" w:rsidRDefault="00844723" w:rsidP="00B660DD">
      <w:pPr>
        <w:shd w:val="clear" w:color="auto" w:fill="FFFFFF"/>
        <w:spacing w:after="300"/>
        <w:rPr>
          <w:rFonts w:ascii="Times New Roman" w:eastAsia="Times New Roman" w:hAnsi="Times New Roman" w:cs="Times New Roman"/>
          <w:b/>
          <w:bCs/>
          <w:color w:val="0D0D0D"/>
          <w:kern w:val="0"/>
          <w:sz w:val="28"/>
          <w:szCs w:val="28"/>
          <w:lang w:eastAsia="en-IN"/>
          <w14:ligatures w14:val="none"/>
        </w:rPr>
      </w:pPr>
    </w:p>
    <w:p w14:paraId="73B764E9" w14:textId="77777777" w:rsidR="00C47CB6" w:rsidRDefault="00C47CB6" w:rsidP="00B660DD">
      <w:pPr>
        <w:shd w:val="clear" w:color="auto" w:fill="FFFFFF"/>
        <w:spacing w:after="300"/>
        <w:rPr>
          <w:rFonts w:ascii="Times New Roman" w:eastAsia="Times New Roman" w:hAnsi="Times New Roman" w:cs="Times New Roman"/>
          <w:b/>
          <w:bCs/>
          <w:color w:val="0D0D0D"/>
          <w:kern w:val="0"/>
          <w:sz w:val="28"/>
          <w:szCs w:val="28"/>
          <w:lang w:eastAsia="en-IN"/>
          <w14:ligatures w14:val="none"/>
        </w:rPr>
      </w:pPr>
    </w:p>
    <w:p w14:paraId="02246595" w14:textId="4E38CA58" w:rsidR="00B660DD" w:rsidRPr="0078796A" w:rsidRDefault="00B660DD" w:rsidP="00B660DD">
      <w:pPr>
        <w:shd w:val="clear" w:color="auto" w:fill="FFFFFF"/>
        <w:spacing w:after="300"/>
        <w:rPr>
          <w:rFonts w:ascii="Times New Roman" w:eastAsia="Times New Roman" w:hAnsi="Times New Roman" w:cs="Times New Roman"/>
          <w:b/>
          <w:bCs/>
          <w:color w:val="0D0D0D"/>
          <w:kern w:val="0"/>
          <w:sz w:val="28"/>
          <w:szCs w:val="28"/>
          <w:lang w:eastAsia="en-IN"/>
          <w14:ligatures w14:val="none"/>
        </w:rPr>
      </w:pPr>
      <w:r w:rsidRPr="0078796A">
        <w:rPr>
          <w:rFonts w:ascii="Times New Roman" w:eastAsia="Times New Roman" w:hAnsi="Times New Roman" w:cs="Times New Roman"/>
          <w:b/>
          <w:bCs/>
          <w:color w:val="0D0D0D"/>
          <w:kern w:val="0"/>
          <w:sz w:val="28"/>
          <w:szCs w:val="28"/>
          <w:lang w:eastAsia="en-IN"/>
          <w14:ligatures w14:val="none"/>
        </w:rPr>
        <w:lastRenderedPageBreak/>
        <w:t>Utilizing Learned Technologies:</w:t>
      </w:r>
    </w:p>
    <w:p w14:paraId="671A7CD1" w14:textId="77777777" w:rsidR="00B660DD" w:rsidRPr="0078796A" w:rsidRDefault="00B660DD" w:rsidP="00B660DD">
      <w:pPr>
        <w:numPr>
          <w:ilvl w:val="0"/>
          <w:numId w:val="12"/>
        </w:numPr>
        <w:shd w:val="clear" w:color="auto" w:fill="FFFFFF"/>
        <w:spacing w:after="0"/>
        <w:jc w:val="left"/>
        <w:textAlignment w:val="baseline"/>
        <w:rPr>
          <w:rFonts w:ascii="Times New Roman" w:eastAsia="Times New Roman" w:hAnsi="Times New Roman" w:cs="Times New Roman"/>
          <w:color w:val="0D0D0D"/>
          <w:kern w:val="0"/>
          <w:sz w:val="24"/>
          <w:szCs w:val="24"/>
          <w:lang w:eastAsia="en-IN"/>
          <w14:ligatures w14:val="none"/>
        </w:rPr>
      </w:pPr>
      <w:r w:rsidRPr="0078796A">
        <w:rPr>
          <w:rFonts w:ascii="Times New Roman" w:eastAsia="Times New Roman" w:hAnsi="Times New Roman" w:cs="Times New Roman"/>
          <w:b/>
          <w:bCs/>
          <w:color w:val="0D0D0D"/>
          <w:kern w:val="0"/>
          <w:sz w:val="24"/>
          <w:szCs w:val="24"/>
          <w:lang w:eastAsia="en-IN"/>
          <w14:ligatures w14:val="none"/>
        </w:rPr>
        <w:t>PowerMill and PowerShape:</w:t>
      </w:r>
      <w:r w:rsidRPr="0078796A">
        <w:rPr>
          <w:rFonts w:ascii="Times New Roman" w:eastAsia="Times New Roman" w:hAnsi="Times New Roman" w:cs="Times New Roman"/>
          <w:color w:val="0D0D0D"/>
          <w:kern w:val="0"/>
          <w:sz w:val="24"/>
          <w:szCs w:val="24"/>
          <w:lang w:eastAsia="en-IN"/>
          <w14:ligatures w14:val="none"/>
        </w:rPr>
        <w:t xml:space="preserve"> The foundation for the extension will be built upon the advanced capabilities of PowerMill and PowerShape, harnessing their robust CAD/CAM functionalities to ensure seamless integration with existing workflows and processes.</w:t>
      </w:r>
    </w:p>
    <w:p w14:paraId="7E33428D" w14:textId="77777777" w:rsidR="00B660DD" w:rsidRPr="0078796A" w:rsidRDefault="00B660DD" w:rsidP="00B660DD">
      <w:pPr>
        <w:numPr>
          <w:ilvl w:val="0"/>
          <w:numId w:val="12"/>
        </w:numPr>
        <w:shd w:val="clear" w:color="auto" w:fill="FFFFFF"/>
        <w:spacing w:after="0"/>
        <w:jc w:val="left"/>
        <w:textAlignment w:val="baseline"/>
        <w:rPr>
          <w:rFonts w:ascii="Times New Roman" w:eastAsia="Times New Roman" w:hAnsi="Times New Roman" w:cs="Times New Roman"/>
          <w:color w:val="0D0D0D"/>
          <w:kern w:val="0"/>
          <w:sz w:val="24"/>
          <w:szCs w:val="24"/>
          <w:lang w:eastAsia="en-IN"/>
          <w14:ligatures w14:val="none"/>
        </w:rPr>
      </w:pPr>
      <w:r w:rsidRPr="0078796A">
        <w:rPr>
          <w:rFonts w:ascii="Times New Roman" w:eastAsia="Times New Roman" w:hAnsi="Times New Roman" w:cs="Times New Roman"/>
          <w:b/>
          <w:bCs/>
          <w:color w:val="0D0D0D"/>
          <w:kern w:val="0"/>
          <w:sz w:val="24"/>
          <w:szCs w:val="24"/>
          <w:lang w:eastAsia="en-IN"/>
          <w14:ligatures w14:val="none"/>
        </w:rPr>
        <w:t>3D Printing Basics:</w:t>
      </w:r>
      <w:r w:rsidRPr="0078796A">
        <w:rPr>
          <w:rFonts w:ascii="Times New Roman" w:eastAsia="Times New Roman" w:hAnsi="Times New Roman" w:cs="Times New Roman"/>
          <w:color w:val="0D0D0D"/>
          <w:kern w:val="0"/>
          <w:sz w:val="24"/>
          <w:szCs w:val="24"/>
          <w:lang w:eastAsia="en-IN"/>
          <w14:ligatures w14:val="none"/>
        </w:rPr>
        <w:t xml:space="preserve"> Understanding the fundamentals of 3D printing will be instrumental in designing features that cater to the unique requirements of additive manufacturing processes. This knowledge will inform decisions regarding slicing algorithms and optimization techniques tailored specifically for 3D printing applications.</w:t>
      </w:r>
    </w:p>
    <w:p w14:paraId="3D91B389" w14:textId="15525061" w:rsidR="00B660DD" w:rsidRPr="00A73305" w:rsidRDefault="00B660DD" w:rsidP="00B660DD">
      <w:pPr>
        <w:numPr>
          <w:ilvl w:val="0"/>
          <w:numId w:val="12"/>
        </w:numPr>
        <w:shd w:val="clear" w:color="auto" w:fill="FFFFFF"/>
        <w:spacing w:after="0"/>
        <w:jc w:val="left"/>
        <w:textAlignment w:val="baseline"/>
        <w:rPr>
          <w:rFonts w:ascii="Times New Roman" w:eastAsia="Times New Roman" w:hAnsi="Times New Roman" w:cs="Times New Roman"/>
          <w:color w:val="0D0D0D"/>
          <w:kern w:val="0"/>
          <w:sz w:val="24"/>
          <w:szCs w:val="24"/>
          <w:lang w:eastAsia="en-IN"/>
          <w14:ligatures w14:val="none"/>
        </w:rPr>
      </w:pPr>
      <w:r w:rsidRPr="0078796A">
        <w:rPr>
          <w:rFonts w:ascii="Times New Roman" w:eastAsia="Times New Roman" w:hAnsi="Times New Roman" w:cs="Times New Roman"/>
          <w:b/>
          <w:bCs/>
          <w:color w:val="0D0D0D"/>
          <w:kern w:val="0"/>
          <w:sz w:val="24"/>
          <w:szCs w:val="24"/>
          <w:lang w:eastAsia="en-IN"/>
          <w14:ligatures w14:val="none"/>
        </w:rPr>
        <w:t xml:space="preserve">Visual Studio: </w:t>
      </w:r>
      <w:r w:rsidRPr="0078796A">
        <w:rPr>
          <w:rFonts w:ascii="Times New Roman" w:eastAsia="Times New Roman" w:hAnsi="Times New Roman" w:cs="Times New Roman"/>
          <w:color w:val="0D0D0D"/>
          <w:kern w:val="0"/>
          <w:sz w:val="24"/>
          <w:szCs w:val="24"/>
          <w:lang w:eastAsia="en-IN"/>
          <w14:ligatures w14:val="none"/>
        </w:rPr>
        <w:t>The development environment provided by Visual Studio will serve as the primary platform for coding and debugging the extension. Its rich set of tools and functionalities will expedite the development process and facilitate efficient collaboration among team members.</w:t>
      </w:r>
    </w:p>
    <w:p w14:paraId="330E9A2C" w14:textId="77777777" w:rsidR="00B660DD" w:rsidRPr="00A73305" w:rsidRDefault="00B660DD" w:rsidP="00B660DD">
      <w:pPr>
        <w:numPr>
          <w:ilvl w:val="0"/>
          <w:numId w:val="12"/>
        </w:numPr>
        <w:shd w:val="clear" w:color="auto" w:fill="FFFFFF"/>
        <w:spacing w:after="0"/>
        <w:jc w:val="left"/>
        <w:textAlignment w:val="baseline"/>
        <w:rPr>
          <w:rFonts w:ascii="Times New Roman" w:eastAsia="Times New Roman" w:hAnsi="Times New Roman" w:cs="Times New Roman"/>
          <w:color w:val="0D0D0D"/>
          <w:kern w:val="0"/>
          <w:sz w:val="24"/>
          <w:szCs w:val="24"/>
          <w:lang w:eastAsia="en-IN"/>
          <w14:ligatures w14:val="none"/>
        </w:rPr>
      </w:pPr>
      <w:r w:rsidRPr="00A73305">
        <w:rPr>
          <w:rFonts w:ascii="Times New Roman" w:eastAsia="Times New Roman" w:hAnsi="Times New Roman" w:cs="Times New Roman"/>
          <w:b/>
          <w:bCs/>
          <w:color w:val="0D0D0D"/>
          <w:kern w:val="0"/>
          <w:sz w:val="24"/>
          <w:szCs w:val="24"/>
          <w:lang w:eastAsia="en-IN"/>
          <w14:ligatures w14:val="none"/>
        </w:rPr>
        <w:t>Python Tkinter:</w:t>
      </w:r>
      <w:r w:rsidRPr="00A73305">
        <w:rPr>
          <w:rFonts w:ascii="Times New Roman" w:eastAsia="Times New Roman" w:hAnsi="Times New Roman" w:cs="Times New Roman"/>
          <w:color w:val="0D0D0D"/>
          <w:kern w:val="0"/>
          <w:sz w:val="24"/>
          <w:szCs w:val="24"/>
          <w:lang w:eastAsia="en-IN"/>
          <w14:ligatures w14:val="none"/>
        </w:rPr>
        <w:t xml:space="preserve"> Tkinter will be employed for creating the graphical user interface (GUI) of the extension, offering users an intuitive and user-friendly interface for interacting with the various features and functionalities. The versatility of Tkinter will enable the design of visually appealing and responsive interfaces that enhance the user experience.</w:t>
      </w:r>
    </w:p>
    <w:p w14:paraId="3C8EF7C0" w14:textId="77777777" w:rsidR="005B7187" w:rsidRDefault="005B7187" w:rsidP="005B7187">
      <w:pPr>
        <w:tabs>
          <w:tab w:val="left" w:pos="5195"/>
        </w:tabs>
        <w:rPr>
          <w:rFonts w:ascii="Times New Roman" w:hAnsi="Times New Roman" w:cs="Times New Roman"/>
          <w:sz w:val="28"/>
          <w:szCs w:val="28"/>
          <w:lang w:val="en-US"/>
        </w:rPr>
      </w:pPr>
    </w:p>
    <w:p w14:paraId="5DEF7498" w14:textId="77777777" w:rsidR="00B660DD" w:rsidRDefault="00B660DD" w:rsidP="005B7187">
      <w:pPr>
        <w:tabs>
          <w:tab w:val="left" w:pos="5195"/>
        </w:tabs>
        <w:rPr>
          <w:rFonts w:ascii="Times New Roman" w:hAnsi="Times New Roman" w:cs="Times New Roman"/>
          <w:sz w:val="28"/>
          <w:szCs w:val="28"/>
          <w:lang w:val="en-US"/>
        </w:rPr>
      </w:pPr>
    </w:p>
    <w:p w14:paraId="5B1E8D7C" w14:textId="77777777" w:rsidR="00B660DD" w:rsidRDefault="00B660DD" w:rsidP="005B7187">
      <w:pPr>
        <w:tabs>
          <w:tab w:val="left" w:pos="5195"/>
        </w:tabs>
        <w:rPr>
          <w:rFonts w:ascii="Times New Roman" w:hAnsi="Times New Roman" w:cs="Times New Roman"/>
          <w:sz w:val="28"/>
          <w:szCs w:val="28"/>
          <w:lang w:val="en-US"/>
        </w:rPr>
      </w:pPr>
    </w:p>
    <w:p w14:paraId="36FA2ACE" w14:textId="11E25928" w:rsidR="00B660DD" w:rsidRDefault="00B660DD" w:rsidP="005B7187">
      <w:pPr>
        <w:tabs>
          <w:tab w:val="left" w:pos="5195"/>
        </w:tabs>
        <w:rPr>
          <w:rFonts w:ascii="Times New Roman" w:hAnsi="Times New Roman" w:cs="Times New Roman"/>
          <w:sz w:val="28"/>
          <w:szCs w:val="28"/>
          <w:lang w:val="en-US"/>
        </w:rPr>
      </w:pPr>
    </w:p>
    <w:p w14:paraId="30D4281F" w14:textId="77777777" w:rsidR="003931E2" w:rsidRDefault="003931E2" w:rsidP="005B7187">
      <w:pPr>
        <w:tabs>
          <w:tab w:val="left" w:pos="5195"/>
        </w:tabs>
        <w:rPr>
          <w:rFonts w:ascii="Times New Roman" w:hAnsi="Times New Roman" w:cs="Times New Roman"/>
          <w:sz w:val="28"/>
          <w:szCs w:val="28"/>
          <w:lang w:val="en-US"/>
        </w:rPr>
      </w:pPr>
    </w:p>
    <w:p w14:paraId="56AC8149" w14:textId="77777777" w:rsidR="003931E2" w:rsidRDefault="003931E2" w:rsidP="005B7187">
      <w:pPr>
        <w:tabs>
          <w:tab w:val="left" w:pos="5195"/>
        </w:tabs>
        <w:rPr>
          <w:rFonts w:ascii="Times New Roman" w:hAnsi="Times New Roman" w:cs="Times New Roman"/>
          <w:sz w:val="28"/>
          <w:szCs w:val="28"/>
          <w:lang w:val="en-US"/>
        </w:rPr>
      </w:pPr>
    </w:p>
    <w:p w14:paraId="21B42E3E" w14:textId="77777777" w:rsidR="003931E2" w:rsidRDefault="003931E2" w:rsidP="005B7187">
      <w:pPr>
        <w:tabs>
          <w:tab w:val="left" w:pos="5195"/>
        </w:tabs>
        <w:rPr>
          <w:rFonts w:ascii="Times New Roman" w:hAnsi="Times New Roman" w:cs="Times New Roman"/>
          <w:sz w:val="28"/>
          <w:szCs w:val="28"/>
          <w:lang w:val="en-US"/>
        </w:rPr>
      </w:pPr>
    </w:p>
    <w:p w14:paraId="0884A3A0" w14:textId="77777777" w:rsidR="003931E2" w:rsidRDefault="003931E2" w:rsidP="005B7187">
      <w:pPr>
        <w:tabs>
          <w:tab w:val="left" w:pos="5195"/>
        </w:tabs>
        <w:rPr>
          <w:rFonts w:ascii="Times New Roman" w:hAnsi="Times New Roman" w:cs="Times New Roman"/>
          <w:sz w:val="28"/>
          <w:szCs w:val="28"/>
          <w:lang w:val="en-US"/>
        </w:rPr>
      </w:pPr>
    </w:p>
    <w:bookmarkStart w:id="50" w:name="_Toc182236304"/>
    <w:p w14:paraId="6C5A719A" w14:textId="7527BF41" w:rsidR="00421928" w:rsidRPr="00B036AD" w:rsidRDefault="00421928" w:rsidP="00421928">
      <w:pPr>
        <w:pStyle w:val="Heading1"/>
        <w:spacing w:before="0" w:after="0"/>
        <w:jc w:val="right"/>
        <w:rPr>
          <w:rFonts w:eastAsia="Calibri"/>
          <w:b/>
          <w:bCs/>
          <w:color w:val="215E99" w:themeColor="text2" w:themeTint="BF"/>
          <w:sz w:val="48"/>
          <w:szCs w:val="48"/>
        </w:rPr>
      </w:pPr>
      <w:r w:rsidRPr="00B036AD">
        <w:rPr>
          <w:b/>
          <w:bCs/>
          <w:noProof/>
          <w:color w:val="215E99" w:themeColor="text2" w:themeTint="BF"/>
          <w:sz w:val="48"/>
          <w:szCs w:val="48"/>
        </w:rPr>
        <w:lastRenderedPageBreak/>
        <mc:AlternateContent>
          <mc:Choice Requires="wps">
            <w:drawing>
              <wp:anchor distT="0" distB="0" distL="114300" distR="114300" simplePos="0" relativeHeight="251726848" behindDoc="0" locked="0" layoutInCell="1" allowOverlap="1" wp14:anchorId="64C50D37" wp14:editId="7698E2F3">
                <wp:simplePos x="0" y="0"/>
                <wp:positionH relativeFrom="column">
                  <wp:posOffset>0</wp:posOffset>
                </wp:positionH>
                <wp:positionV relativeFrom="paragraph">
                  <wp:posOffset>565785</wp:posOffset>
                </wp:positionV>
                <wp:extent cx="5741670" cy="0"/>
                <wp:effectExtent l="0" t="0" r="0" b="0"/>
                <wp:wrapSquare wrapText="bothSides"/>
                <wp:docPr id="10126679" name="Straight Connector 2"/>
                <wp:cNvGraphicFramePr/>
                <a:graphic xmlns:a="http://schemas.openxmlformats.org/drawingml/2006/main">
                  <a:graphicData uri="http://schemas.microsoft.com/office/word/2010/wordprocessingShape">
                    <wps:wsp>
                      <wps:cNvCnPr/>
                      <wps:spPr>
                        <a:xfrm flipH="1">
                          <a:off x="0" y="0"/>
                          <a:ext cx="57416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CA12976" id="Straight Connector 2"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0,44.55pt" to="452.1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" strokecolor="black [3200]" strokeweight="1.5pt">
                <v:stroke joinstyle="miter"/>
                <w10:wrap type="square"/>
              </v:line>
            </w:pict>
          </mc:Fallback>
        </mc:AlternateContent>
      </w:r>
      <w:r w:rsidRPr="00B036AD">
        <w:rPr>
          <w:rFonts w:eastAsia="Calibri"/>
          <w:b/>
          <w:bCs/>
          <w:color w:val="215E99" w:themeColor="text2" w:themeTint="BF"/>
          <w:sz w:val="48"/>
          <w:szCs w:val="48"/>
        </w:rPr>
        <w:t>References</w:t>
      </w:r>
      <w:bookmarkEnd w:id="50"/>
    </w:p>
    <w:p w14:paraId="2503FE13" w14:textId="77777777" w:rsidR="003931E2" w:rsidRDefault="003931E2" w:rsidP="005B7187">
      <w:pPr>
        <w:tabs>
          <w:tab w:val="left" w:pos="5195"/>
        </w:tabs>
        <w:rPr>
          <w:rFonts w:ascii="Times New Roman" w:hAnsi="Times New Roman" w:cs="Times New Roman"/>
          <w:sz w:val="28"/>
          <w:szCs w:val="28"/>
          <w:lang w:val="en-US"/>
        </w:rPr>
      </w:pPr>
    </w:p>
    <w:p w14:paraId="7485CAA3" w14:textId="656FD019" w:rsidR="003C6C2B" w:rsidRDefault="00B036AD" w:rsidP="005B7187">
      <w:pPr>
        <w:tabs>
          <w:tab w:val="left" w:pos="5195"/>
        </w:tabs>
        <w:rPr>
          <w:rFonts w:ascii="Times New Roman" w:hAnsi="Times New Roman" w:cs="Times New Roman"/>
          <w:sz w:val="24"/>
          <w:szCs w:val="24"/>
          <w:lang w:val="en-US"/>
        </w:rPr>
      </w:pPr>
      <w:bookmarkStart w:id="51" w:name="img1"/>
      <w:r w:rsidRPr="00B036AD">
        <w:rPr>
          <w:rFonts w:ascii="Times New Roman" w:hAnsi="Times New Roman" w:cs="Times New Roman"/>
          <w:sz w:val="24"/>
          <w:szCs w:val="24"/>
          <w:lang w:val="en-US"/>
        </w:rPr>
        <w:t>[1</w:t>
      </w:r>
      <w:r w:rsidR="003C6C2B" w:rsidRPr="00B036AD">
        <w:rPr>
          <w:rFonts w:ascii="Times New Roman" w:hAnsi="Times New Roman" w:cs="Times New Roman"/>
          <w:sz w:val="24"/>
          <w:szCs w:val="24"/>
          <w:lang w:val="en-US"/>
        </w:rPr>
        <w:t>]</w:t>
      </w:r>
      <w:r w:rsidR="003C6C2B">
        <w:rPr>
          <w:rFonts w:ascii="Times New Roman" w:hAnsi="Times New Roman" w:cs="Times New Roman"/>
          <w:sz w:val="24"/>
          <w:szCs w:val="24"/>
          <w:lang w:val="en-US"/>
        </w:rPr>
        <w:t xml:space="preserve">   </w:t>
      </w:r>
      <w:bookmarkEnd w:id="51"/>
      <w:r w:rsidR="003C6C2B">
        <w:rPr>
          <w:rFonts w:ascii="Times New Roman" w:hAnsi="Times New Roman" w:cs="Times New Roman"/>
          <w:sz w:val="24"/>
          <w:szCs w:val="24"/>
          <w:lang w:val="en-US"/>
        </w:rPr>
        <w:t>https://www.ankermake.com/blogs/guides/3d-printing-software-for-beginners</w:t>
      </w:r>
    </w:p>
    <w:p w14:paraId="48F79039" w14:textId="0D8F3A28" w:rsidR="00B036AD" w:rsidRDefault="00B036AD" w:rsidP="005B7187">
      <w:pPr>
        <w:tabs>
          <w:tab w:val="left" w:pos="5195"/>
        </w:tabs>
        <w:rPr>
          <w:rFonts w:ascii="Times New Roman" w:hAnsi="Times New Roman" w:cs="Times New Roman"/>
          <w:sz w:val="24"/>
          <w:szCs w:val="24"/>
          <w:lang w:val="en-US"/>
        </w:rPr>
      </w:pPr>
      <w:r>
        <w:rPr>
          <w:rFonts w:ascii="Times New Roman" w:hAnsi="Times New Roman" w:cs="Times New Roman"/>
          <w:sz w:val="24"/>
          <w:szCs w:val="24"/>
          <w:lang w:val="en-US"/>
        </w:rPr>
        <w:t>[2]</w:t>
      </w:r>
      <w:r w:rsidR="003C6C2B">
        <w:rPr>
          <w:rFonts w:ascii="Times New Roman" w:hAnsi="Times New Roman" w:cs="Times New Roman"/>
          <w:sz w:val="24"/>
          <w:szCs w:val="24"/>
          <w:lang w:val="en-US"/>
        </w:rPr>
        <w:t xml:space="preserve">   </w:t>
      </w:r>
    </w:p>
    <w:p w14:paraId="2323627C" w14:textId="4EDF8DE7" w:rsidR="00B036AD" w:rsidRDefault="00B036AD" w:rsidP="005B7187">
      <w:pPr>
        <w:tabs>
          <w:tab w:val="left" w:pos="5195"/>
        </w:tabs>
        <w:rPr>
          <w:rFonts w:ascii="Times New Roman" w:hAnsi="Times New Roman" w:cs="Times New Roman"/>
          <w:sz w:val="24"/>
          <w:szCs w:val="24"/>
          <w:lang w:val="en-US"/>
        </w:rPr>
      </w:pPr>
      <w:r>
        <w:rPr>
          <w:rFonts w:ascii="Times New Roman" w:hAnsi="Times New Roman" w:cs="Times New Roman"/>
          <w:sz w:val="24"/>
          <w:szCs w:val="24"/>
          <w:lang w:val="en-US"/>
        </w:rPr>
        <w:t>[3]</w:t>
      </w:r>
    </w:p>
    <w:p w14:paraId="33858A94" w14:textId="6583EC62" w:rsidR="00B036AD" w:rsidRDefault="00B036AD" w:rsidP="005B7187">
      <w:pPr>
        <w:tabs>
          <w:tab w:val="left" w:pos="5195"/>
        </w:tabs>
        <w:rPr>
          <w:rFonts w:ascii="Times New Roman" w:hAnsi="Times New Roman" w:cs="Times New Roman"/>
          <w:sz w:val="24"/>
          <w:szCs w:val="24"/>
          <w:lang w:val="en-US"/>
        </w:rPr>
      </w:pPr>
      <w:r>
        <w:rPr>
          <w:rFonts w:ascii="Times New Roman" w:hAnsi="Times New Roman" w:cs="Times New Roman"/>
          <w:sz w:val="24"/>
          <w:szCs w:val="24"/>
          <w:lang w:val="en-US"/>
        </w:rPr>
        <w:t>[4]</w:t>
      </w:r>
    </w:p>
    <w:p w14:paraId="3D66769F" w14:textId="6E4DEE95" w:rsidR="00B036AD" w:rsidRDefault="00B036AD" w:rsidP="005B7187">
      <w:pPr>
        <w:tabs>
          <w:tab w:val="left" w:pos="5195"/>
        </w:tabs>
        <w:rPr>
          <w:rFonts w:ascii="Times New Roman" w:hAnsi="Times New Roman" w:cs="Times New Roman"/>
          <w:sz w:val="24"/>
          <w:szCs w:val="24"/>
          <w:lang w:val="en-US"/>
        </w:rPr>
      </w:pPr>
      <w:r>
        <w:rPr>
          <w:rFonts w:ascii="Times New Roman" w:hAnsi="Times New Roman" w:cs="Times New Roman"/>
          <w:sz w:val="24"/>
          <w:szCs w:val="24"/>
          <w:lang w:val="en-US"/>
        </w:rPr>
        <w:t>[5]</w:t>
      </w:r>
    </w:p>
    <w:p w14:paraId="6695A6F1" w14:textId="6C92AA51" w:rsidR="00B036AD" w:rsidRDefault="00B036AD" w:rsidP="005B7187">
      <w:pPr>
        <w:tabs>
          <w:tab w:val="left" w:pos="5195"/>
        </w:tabs>
        <w:rPr>
          <w:rFonts w:ascii="Times New Roman" w:hAnsi="Times New Roman" w:cs="Times New Roman"/>
          <w:sz w:val="24"/>
          <w:szCs w:val="24"/>
          <w:lang w:val="en-US"/>
        </w:rPr>
      </w:pPr>
      <w:r>
        <w:rPr>
          <w:rFonts w:ascii="Times New Roman" w:hAnsi="Times New Roman" w:cs="Times New Roman"/>
          <w:sz w:val="24"/>
          <w:szCs w:val="24"/>
          <w:lang w:val="en-US"/>
        </w:rPr>
        <w:t>[6]</w:t>
      </w:r>
    </w:p>
    <w:p w14:paraId="0625DCA9" w14:textId="02C65696" w:rsidR="00B036AD" w:rsidRDefault="00B036AD" w:rsidP="005B7187">
      <w:pPr>
        <w:tabs>
          <w:tab w:val="left" w:pos="5195"/>
        </w:tabs>
        <w:rPr>
          <w:rFonts w:ascii="Times New Roman" w:hAnsi="Times New Roman" w:cs="Times New Roman"/>
          <w:sz w:val="24"/>
          <w:szCs w:val="24"/>
          <w:lang w:val="en-US"/>
        </w:rPr>
      </w:pPr>
      <w:r>
        <w:rPr>
          <w:rFonts w:ascii="Times New Roman" w:hAnsi="Times New Roman" w:cs="Times New Roman"/>
          <w:sz w:val="24"/>
          <w:szCs w:val="24"/>
          <w:lang w:val="en-US"/>
        </w:rPr>
        <w:t>[7]</w:t>
      </w:r>
    </w:p>
    <w:p w14:paraId="760CAD30" w14:textId="0DBD6E38" w:rsidR="00B036AD" w:rsidRDefault="00B036AD" w:rsidP="005B7187">
      <w:pPr>
        <w:tabs>
          <w:tab w:val="left" w:pos="5195"/>
        </w:tabs>
        <w:rPr>
          <w:rFonts w:ascii="Times New Roman" w:hAnsi="Times New Roman" w:cs="Times New Roman"/>
          <w:sz w:val="24"/>
          <w:szCs w:val="24"/>
          <w:lang w:val="en-US"/>
        </w:rPr>
      </w:pPr>
      <w:r>
        <w:rPr>
          <w:rFonts w:ascii="Times New Roman" w:hAnsi="Times New Roman" w:cs="Times New Roman"/>
          <w:sz w:val="24"/>
          <w:szCs w:val="24"/>
          <w:lang w:val="en-US"/>
        </w:rPr>
        <w:t>[8]</w:t>
      </w:r>
    </w:p>
    <w:p w14:paraId="49F47A2B" w14:textId="28424A3D" w:rsidR="00B036AD" w:rsidRDefault="00B036AD" w:rsidP="005B7187">
      <w:pPr>
        <w:tabs>
          <w:tab w:val="left" w:pos="5195"/>
        </w:tabs>
        <w:rPr>
          <w:rFonts w:ascii="Times New Roman" w:hAnsi="Times New Roman" w:cs="Times New Roman"/>
          <w:sz w:val="24"/>
          <w:szCs w:val="24"/>
          <w:lang w:val="en-US"/>
        </w:rPr>
      </w:pPr>
      <w:r>
        <w:rPr>
          <w:rFonts w:ascii="Times New Roman" w:hAnsi="Times New Roman" w:cs="Times New Roman"/>
          <w:sz w:val="24"/>
          <w:szCs w:val="24"/>
          <w:lang w:val="en-US"/>
        </w:rPr>
        <w:t>[9]</w:t>
      </w:r>
    </w:p>
    <w:p w14:paraId="73560C41" w14:textId="5AE4F063" w:rsidR="00B036AD" w:rsidRPr="00B036AD" w:rsidRDefault="00B036AD" w:rsidP="005B7187">
      <w:pPr>
        <w:tabs>
          <w:tab w:val="left" w:pos="5195"/>
        </w:tabs>
        <w:rPr>
          <w:rFonts w:ascii="Times New Roman" w:hAnsi="Times New Roman" w:cs="Times New Roman"/>
          <w:sz w:val="24"/>
          <w:szCs w:val="24"/>
          <w:lang w:val="en-US"/>
        </w:rPr>
      </w:pPr>
      <w:r>
        <w:rPr>
          <w:rFonts w:ascii="Times New Roman" w:hAnsi="Times New Roman" w:cs="Times New Roman"/>
          <w:sz w:val="24"/>
          <w:szCs w:val="24"/>
          <w:lang w:val="en-US"/>
        </w:rPr>
        <w:t>[10]</w:t>
      </w:r>
    </w:p>
    <w:sectPr w:rsidR="00B036AD" w:rsidRPr="00B036AD" w:rsidSect="00067871">
      <w:footerReference w:type="default" r:id="rId29"/>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705CAA" w14:textId="77777777" w:rsidR="003F6EB2" w:rsidRDefault="003F6EB2" w:rsidP="00A134EF">
      <w:pPr>
        <w:spacing w:after="0" w:line="240" w:lineRule="auto"/>
      </w:pPr>
      <w:r>
        <w:separator/>
      </w:r>
    </w:p>
  </w:endnote>
  <w:endnote w:type="continuationSeparator" w:id="0">
    <w:p w14:paraId="2538B142" w14:textId="77777777" w:rsidR="003F6EB2" w:rsidRDefault="003F6EB2" w:rsidP="00A13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2199566"/>
      <w:docPartObj>
        <w:docPartGallery w:val="Page Numbers (Bottom of Page)"/>
        <w:docPartUnique/>
      </w:docPartObj>
    </w:sdtPr>
    <w:sdtEndPr>
      <w:rPr>
        <w:noProof/>
      </w:rPr>
    </w:sdtEndPr>
    <w:sdtContent>
      <w:p w14:paraId="45C48A5C" w14:textId="77777777" w:rsidR="001B7C80" w:rsidRDefault="001B7C80" w:rsidP="00FB5B0C">
        <w:pPr>
          <w:pStyle w:val="Footer"/>
          <w:jc w:val="center"/>
        </w:pPr>
        <w:r>
          <w:t xml:space="preserve">BTP Phase III                                                                                                                                                                     </w:t>
        </w:r>
        <w:r>
          <w:fldChar w:fldCharType="begin"/>
        </w:r>
        <w:r>
          <w:instrText xml:space="preserve"> PAGE   \* MERGEFORMAT </w:instrText>
        </w:r>
        <w:r>
          <w:fldChar w:fldCharType="separate"/>
        </w:r>
        <w:r>
          <w:rPr>
            <w:noProof/>
          </w:rPr>
          <w:t>2</w:t>
        </w:r>
        <w:r>
          <w:rPr>
            <w:noProof/>
          </w:rPr>
          <w:fldChar w:fldCharType="end"/>
        </w:r>
      </w:p>
    </w:sdtContent>
  </w:sdt>
  <w:p w14:paraId="1FFCBD9F" w14:textId="77777777" w:rsidR="001B7C80" w:rsidRDefault="001B7C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533159"/>
      <w:docPartObj>
        <w:docPartGallery w:val="Page Numbers (Bottom of Page)"/>
        <w:docPartUnique/>
      </w:docPartObj>
    </w:sdtPr>
    <w:sdtEndPr>
      <w:rPr>
        <w:noProof/>
      </w:rPr>
    </w:sdtEndPr>
    <w:sdtContent>
      <w:p w14:paraId="39ECB139" w14:textId="405039A9" w:rsidR="00A134EF" w:rsidRDefault="00067871" w:rsidP="00067871">
        <w:pPr>
          <w:pStyle w:val="Footer"/>
          <w:jc w:val="center"/>
        </w:pPr>
        <w:r>
          <w:t xml:space="preserve">BTP Phase III                                                                                                                                                                     </w:t>
        </w:r>
        <w:r w:rsidR="00A134EF">
          <w:fldChar w:fldCharType="begin"/>
        </w:r>
        <w:r w:rsidR="00A134EF">
          <w:instrText xml:space="preserve"> PAGE   \* MERGEFORMAT </w:instrText>
        </w:r>
        <w:r w:rsidR="00A134EF">
          <w:fldChar w:fldCharType="separate"/>
        </w:r>
        <w:r w:rsidR="00A134EF">
          <w:rPr>
            <w:noProof/>
          </w:rPr>
          <w:t>2</w:t>
        </w:r>
        <w:r w:rsidR="00A134EF">
          <w:rPr>
            <w:noProof/>
          </w:rPr>
          <w:fldChar w:fldCharType="end"/>
        </w:r>
      </w:p>
    </w:sdtContent>
  </w:sdt>
  <w:p w14:paraId="49E7B416" w14:textId="77777777" w:rsidR="00A134EF" w:rsidRDefault="00A134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1C5B7" w14:textId="77777777" w:rsidR="003F6EB2" w:rsidRDefault="003F6EB2" w:rsidP="00A134EF">
      <w:pPr>
        <w:spacing w:after="0" w:line="240" w:lineRule="auto"/>
      </w:pPr>
      <w:r>
        <w:separator/>
      </w:r>
    </w:p>
  </w:footnote>
  <w:footnote w:type="continuationSeparator" w:id="0">
    <w:p w14:paraId="4CE1FB7D" w14:textId="77777777" w:rsidR="003F6EB2" w:rsidRDefault="003F6EB2" w:rsidP="00A134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B261B"/>
    <w:multiLevelType w:val="multilevel"/>
    <w:tmpl w:val="46905B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E1034"/>
    <w:multiLevelType w:val="multilevel"/>
    <w:tmpl w:val="640A2A36"/>
    <w:lvl w:ilvl="0">
      <w:start w:val="1"/>
      <w:numFmt w:val="decimal"/>
      <w:lvlText w:val="%1."/>
      <w:lvlJc w:val="left"/>
      <w:pPr>
        <w:ind w:left="720" w:hanging="360"/>
      </w:pPr>
      <w:rPr>
        <w:rFonts w:hint="default"/>
      </w:rPr>
    </w:lvl>
    <w:lvl w:ilvl="1">
      <w:start w:val="2"/>
      <w:numFmt w:val="decimal"/>
      <w:isLgl/>
      <w:lvlText w:val="%1.%2"/>
      <w:lvlJc w:val="left"/>
      <w:pPr>
        <w:ind w:left="1000" w:hanging="64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440" w:hanging="108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800" w:hanging="144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2160" w:hanging="1800"/>
      </w:pPr>
      <w:rPr>
        <w:rFonts w:hint="default"/>
        <w:color w:val="000000"/>
      </w:rPr>
    </w:lvl>
    <w:lvl w:ilvl="8">
      <w:start w:val="1"/>
      <w:numFmt w:val="decimal"/>
      <w:isLgl/>
      <w:lvlText w:val="%1.%2.%3.%4.%5.%6.%7.%8.%9"/>
      <w:lvlJc w:val="left"/>
      <w:pPr>
        <w:ind w:left="2520" w:hanging="2160"/>
      </w:pPr>
      <w:rPr>
        <w:rFonts w:hint="default"/>
        <w:color w:val="000000"/>
      </w:rPr>
    </w:lvl>
  </w:abstractNum>
  <w:abstractNum w:abstractNumId="2" w15:restartNumberingAfterBreak="0">
    <w:nsid w:val="0A7D07F1"/>
    <w:multiLevelType w:val="hybridMultilevel"/>
    <w:tmpl w:val="E42E3B6E"/>
    <w:lvl w:ilvl="0" w:tplc="0E9841F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363E2"/>
    <w:multiLevelType w:val="hybridMultilevel"/>
    <w:tmpl w:val="1E86756A"/>
    <w:lvl w:ilvl="0" w:tplc="CFD6E510">
      <w:start w:val="6"/>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BD636A"/>
    <w:multiLevelType w:val="multilevel"/>
    <w:tmpl w:val="398E6B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C761B5"/>
    <w:multiLevelType w:val="multilevel"/>
    <w:tmpl w:val="54EEA168"/>
    <w:lvl w:ilvl="0">
      <w:start w:val="2"/>
      <w:numFmt w:val="decimal"/>
      <w:lvlText w:val="%1"/>
      <w:lvlJc w:val="left"/>
      <w:pPr>
        <w:ind w:left="420" w:hanging="420"/>
      </w:pPr>
      <w:rPr>
        <w:rFonts w:hint="default"/>
      </w:rPr>
    </w:lvl>
    <w:lvl w:ilvl="1">
      <w:start w:val="3"/>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6" w15:restartNumberingAfterBreak="0">
    <w:nsid w:val="179C6174"/>
    <w:multiLevelType w:val="multilevel"/>
    <w:tmpl w:val="C82CCFBE"/>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B3C792F"/>
    <w:multiLevelType w:val="hybridMultilevel"/>
    <w:tmpl w:val="95EAC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CB6F38"/>
    <w:multiLevelType w:val="multilevel"/>
    <w:tmpl w:val="EE467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0DDB"/>
    <w:multiLevelType w:val="multilevel"/>
    <w:tmpl w:val="55E0F966"/>
    <w:lvl w:ilvl="0">
      <w:start w:val="2"/>
      <w:numFmt w:val="decimal"/>
      <w:lvlText w:val="%1"/>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0" w15:restartNumberingAfterBreak="0">
    <w:nsid w:val="21E91740"/>
    <w:multiLevelType w:val="hybridMultilevel"/>
    <w:tmpl w:val="78C22E94"/>
    <w:lvl w:ilvl="0" w:tplc="005661C6">
      <w:start w:val="6"/>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32366C"/>
    <w:multiLevelType w:val="multilevel"/>
    <w:tmpl w:val="1A5CB5EE"/>
    <w:lvl w:ilvl="0">
      <w:start w:val="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6D6690"/>
    <w:multiLevelType w:val="multilevel"/>
    <w:tmpl w:val="C590B61C"/>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4BE08A0"/>
    <w:multiLevelType w:val="multilevel"/>
    <w:tmpl w:val="13ECC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B0D5D"/>
    <w:multiLevelType w:val="hybridMultilevel"/>
    <w:tmpl w:val="95E4D4C4"/>
    <w:lvl w:ilvl="0" w:tplc="4E044620">
      <w:start w:val="2"/>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7A6541"/>
    <w:multiLevelType w:val="multilevel"/>
    <w:tmpl w:val="6BF0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ED0DFB"/>
    <w:multiLevelType w:val="multilevel"/>
    <w:tmpl w:val="153C0E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190DD4"/>
    <w:multiLevelType w:val="multilevel"/>
    <w:tmpl w:val="66484012"/>
    <w:lvl w:ilvl="0">
      <w:start w:val="1"/>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6487196"/>
    <w:multiLevelType w:val="hybridMultilevel"/>
    <w:tmpl w:val="0AEECD28"/>
    <w:lvl w:ilvl="0" w:tplc="DD92D7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B63647"/>
    <w:multiLevelType w:val="multilevel"/>
    <w:tmpl w:val="24D6A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FC6326"/>
    <w:multiLevelType w:val="multilevel"/>
    <w:tmpl w:val="E450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4731E0"/>
    <w:multiLevelType w:val="multilevel"/>
    <w:tmpl w:val="5D10ABC8"/>
    <w:lvl w:ilvl="0">
      <w:start w:val="2"/>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6D2D1C58"/>
    <w:multiLevelType w:val="hybridMultilevel"/>
    <w:tmpl w:val="47029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B4605A"/>
    <w:multiLevelType w:val="hybridMultilevel"/>
    <w:tmpl w:val="0AB8B26C"/>
    <w:lvl w:ilvl="0" w:tplc="CBC60F02">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20684C"/>
    <w:multiLevelType w:val="multilevel"/>
    <w:tmpl w:val="DA9C2A7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25" w15:restartNumberingAfterBreak="0">
    <w:nsid w:val="798E0F80"/>
    <w:multiLevelType w:val="multilevel"/>
    <w:tmpl w:val="BADAB0B0"/>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40642805">
    <w:abstractNumId w:val="24"/>
  </w:num>
  <w:num w:numId="2" w16cid:durableId="112795244">
    <w:abstractNumId w:val="4"/>
  </w:num>
  <w:num w:numId="3" w16cid:durableId="1224412252">
    <w:abstractNumId w:val="15"/>
  </w:num>
  <w:num w:numId="4" w16cid:durableId="700127710">
    <w:abstractNumId w:val="20"/>
  </w:num>
  <w:num w:numId="5" w16cid:durableId="1268658613">
    <w:abstractNumId w:val="8"/>
    <w:lvlOverride w:ilvl="0">
      <w:lvl w:ilvl="0">
        <w:numFmt w:val="decimal"/>
        <w:lvlText w:val="%1."/>
        <w:lvlJc w:val="left"/>
      </w:lvl>
    </w:lvlOverride>
  </w:num>
  <w:num w:numId="6" w16cid:durableId="1260530596">
    <w:abstractNumId w:val="16"/>
    <w:lvlOverride w:ilvl="0">
      <w:lvl w:ilvl="0">
        <w:numFmt w:val="decimal"/>
        <w:lvlText w:val="%1."/>
        <w:lvlJc w:val="left"/>
      </w:lvl>
    </w:lvlOverride>
  </w:num>
  <w:num w:numId="7" w16cid:durableId="1572616594">
    <w:abstractNumId w:val="0"/>
    <w:lvlOverride w:ilvl="0">
      <w:lvl w:ilvl="0">
        <w:numFmt w:val="decimal"/>
        <w:lvlText w:val="%1."/>
        <w:lvlJc w:val="left"/>
      </w:lvl>
    </w:lvlOverride>
  </w:num>
  <w:num w:numId="8" w16cid:durableId="976564327">
    <w:abstractNumId w:val="0"/>
    <w:lvlOverride w:ilvl="0">
      <w:lvl w:ilvl="0">
        <w:numFmt w:val="decimal"/>
        <w:lvlText w:val="%1."/>
        <w:lvlJc w:val="left"/>
      </w:lvl>
    </w:lvlOverride>
  </w:num>
  <w:num w:numId="9" w16cid:durableId="726106046">
    <w:abstractNumId w:val="17"/>
  </w:num>
  <w:num w:numId="10" w16cid:durableId="1268997789">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93843819">
    <w:abstractNumId w:val="19"/>
  </w:num>
  <w:num w:numId="12" w16cid:durableId="854465701">
    <w:abstractNumId w:val="13"/>
  </w:num>
  <w:num w:numId="13" w16cid:durableId="1391997887">
    <w:abstractNumId w:val="1"/>
  </w:num>
  <w:num w:numId="14" w16cid:durableId="2137333991">
    <w:abstractNumId w:val="23"/>
  </w:num>
  <w:num w:numId="15" w16cid:durableId="239873360">
    <w:abstractNumId w:val="2"/>
  </w:num>
  <w:num w:numId="16" w16cid:durableId="899293828">
    <w:abstractNumId w:val="3"/>
  </w:num>
  <w:num w:numId="17" w16cid:durableId="1905484018">
    <w:abstractNumId w:val="10"/>
  </w:num>
  <w:num w:numId="18" w16cid:durableId="1218475026">
    <w:abstractNumId w:val="7"/>
  </w:num>
  <w:num w:numId="19" w16cid:durableId="1868912028">
    <w:abstractNumId w:val="11"/>
  </w:num>
  <w:num w:numId="20" w16cid:durableId="170879831">
    <w:abstractNumId w:val="14"/>
  </w:num>
  <w:num w:numId="21" w16cid:durableId="1314142270">
    <w:abstractNumId w:val="22"/>
  </w:num>
  <w:num w:numId="22" w16cid:durableId="1374499604">
    <w:abstractNumId w:val="5"/>
  </w:num>
  <w:num w:numId="23" w16cid:durableId="824856169">
    <w:abstractNumId w:val="6"/>
  </w:num>
  <w:num w:numId="24" w16cid:durableId="1126772085">
    <w:abstractNumId w:val="21"/>
  </w:num>
  <w:num w:numId="25" w16cid:durableId="1698047692">
    <w:abstractNumId w:val="12"/>
  </w:num>
  <w:num w:numId="26" w16cid:durableId="1932155739">
    <w:abstractNumId w:val="25"/>
  </w:num>
  <w:num w:numId="27" w16cid:durableId="8993670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779"/>
    <w:rsid w:val="00016CA7"/>
    <w:rsid w:val="0002583F"/>
    <w:rsid w:val="00031184"/>
    <w:rsid w:val="00040A70"/>
    <w:rsid w:val="00044F85"/>
    <w:rsid w:val="00051779"/>
    <w:rsid w:val="00052550"/>
    <w:rsid w:val="000641AB"/>
    <w:rsid w:val="00067871"/>
    <w:rsid w:val="0007460D"/>
    <w:rsid w:val="0009180D"/>
    <w:rsid w:val="00095335"/>
    <w:rsid w:val="00097D99"/>
    <w:rsid w:val="000A226D"/>
    <w:rsid w:val="000B0F29"/>
    <w:rsid w:val="000B5EC5"/>
    <w:rsid w:val="000C56D4"/>
    <w:rsid w:val="000D1CC0"/>
    <w:rsid w:val="000F580C"/>
    <w:rsid w:val="00103151"/>
    <w:rsid w:val="001041BB"/>
    <w:rsid w:val="00116E54"/>
    <w:rsid w:val="00134FBF"/>
    <w:rsid w:val="001453CB"/>
    <w:rsid w:val="00153674"/>
    <w:rsid w:val="00193CC8"/>
    <w:rsid w:val="001A7608"/>
    <w:rsid w:val="001B1977"/>
    <w:rsid w:val="001B7C80"/>
    <w:rsid w:val="001D6247"/>
    <w:rsid w:val="001D72E2"/>
    <w:rsid w:val="001F0468"/>
    <w:rsid w:val="001F76A1"/>
    <w:rsid w:val="00232276"/>
    <w:rsid w:val="00236F71"/>
    <w:rsid w:val="00245D2C"/>
    <w:rsid w:val="002753B0"/>
    <w:rsid w:val="0027712D"/>
    <w:rsid w:val="00280171"/>
    <w:rsid w:val="002A0705"/>
    <w:rsid w:val="002E6DF0"/>
    <w:rsid w:val="002E733A"/>
    <w:rsid w:val="0030052F"/>
    <w:rsid w:val="0030540E"/>
    <w:rsid w:val="00311968"/>
    <w:rsid w:val="003357AE"/>
    <w:rsid w:val="00335E56"/>
    <w:rsid w:val="0036422F"/>
    <w:rsid w:val="003733A3"/>
    <w:rsid w:val="00373777"/>
    <w:rsid w:val="00381E47"/>
    <w:rsid w:val="003850E6"/>
    <w:rsid w:val="00390FB2"/>
    <w:rsid w:val="003931E2"/>
    <w:rsid w:val="0039534A"/>
    <w:rsid w:val="003A0E77"/>
    <w:rsid w:val="003B275E"/>
    <w:rsid w:val="003C6C2B"/>
    <w:rsid w:val="003F6EB2"/>
    <w:rsid w:val="004000DC"/>
    <w:rsid w:val="00401567"/>
    <w:rsid w:val="00421928"/>
    <w:rsid w:val="00424437"/>
    <w:rsid w:val="00430EB0"/>
    <w:rsid w:val="00433E55"/>
    <w:rsid w:val="00435F87"/>
    <w:rsid w:val="00440780"/>
    <w:rsid w:val="004536AC"/>
    <w:rsid w:val="0046078E"/>
    <w:rsid w:val="00462864"/>
    <w:rsid w:val="004633E1"/>
    <w:rsid w:val="0046564A"/>
    <w:rsid w:val="004712D9"/>
    <w:rsid w:val="00472496"/>
    <w:rsid w:val="004C4E17"/>
    <w:rsid w:val="004D618C"/>
    <w:rsid w:val="00502549"/>
    <w:rsid w:val="00513B24"/>
    <w:rsid w:val="005300F1"/>
    <w:rsid w:val="005308F5"/>
    <w:rsid w:val="00544A0F"/>
    <w:rsid w:val="005742DA"/>
    <w:rsid w:val="00590631"/>
    <w:rsid w:val="00591735"/>
    <w:rsid w:val="00592BC8"/>
    <w:rsid w:val="005A66AC"/>
    <w:rsid w:val="005B5ADF"/>
    <w:rsid w:val="005B7187"/>
    <w:rsid w:val="005F5221"/>
    <w:rsid w:val="00604AE6"/>
    <w:rsid w:val="0061056B"/>
    <w:rsid w:val="00612037"/>
    <w:rsid w:val="00632CA2"/>
    <w:rsid w:val="006527EB"/>
    <w:rsid w:val="006563EE"/>
    <w:rsid w:val="006648CF"/>
    <w:rsid w:val="006810D3"/>
    <w:rsid w:val="00684D3F"/>
    <w:rsid w:val="0068592D"/>
    <w:rsid w:val="006964D9"/>
    <w:rsid w:val="006970E2"/>
    <w:rsid w:val="006A2C52"/>
    <w:rsid w:val="006A4A7F"/>
    <w:rsid w:val="006C13AA"/>
    <w:rsid w:val="006D27D2"/>
    <w:rsid w:val="006D3DDF"/>
    <w:rsid w:val="006D4C85"/>
    <w:rsid w:val="006D58BB"/>
    <w:rsid w:val="006E0FFB"/>
    <w:rsid w:val="0070313C"/>
    <w:rsid w:val="00714B9B"/>
    <w:rsid w:val="00722CC8"/>
    <w:rsid w:val="00756F18"/>
    <w:rsid w:val="007642F7"/>
    <w:rsid w:val="0078382A"/>
    <w:rsid w:val="00784781"/>
    <w:rsid w:val="00785ABB"/>
    <w:rsid w:val="0078796A"/>
    <w:rsid w:val="00790A5A"/>
    <w:rsid w:val="007949D6"/>
    <w:rsid w:val="00797460"/>
    <w:rsid w:val="007B31A0"/>
    <w:rsid w:val="007D3589"/>
    <w:rsid w:val="008031D5"/>
    <w:rsid w:val="00823D54"/>
    <w:rsid w:val="008375C8"/>
    <w:rsid w:val="00844723"/>
    <w:rsid w:val="008465B8"/>
    <w:rsid w:val="00865735"/>
    <w:rsid w:val="00875F94"/>
    <w:rsid w:val="00876296"/>
    <w:rsid w:val="0089197F"/>
    <w:rsid w:val="00897D6A"/>
    <w:rsid w:val="008B21E0"/>
    <w:rsid w:val="008B3372"/>
    <w:rsid w:val="008C41F8"/>
    <w:rsid w:val="008D0B3E"/>
    <w:rsid w:val="008D1BA5"/>
    <w:rsid w:val="009161B5"/>
    <w:rsid w:val="0094590C"/>
    <w:rsid w:val="009509A5"/>
    <w:rsid w:val="00973605"/>
    <w:rsid w:val="009B7D56"/>
    <w:rsid w:val="009D673F"/>
    <w:rsid w:val="009D6A40"/>
    <w:rsid w:val="009E49F9"/>
    <w:rsid w:val="00A134EF"/>
    <w:rsid w:val="00A25341"/>
    <w:rsid w:val="00A2782F"/>
    <w:rsid w:val="00A503B7"/>
    <w:rsid w:val="00A51560"/>
    <w:rsid w:val="00A53857"/>
    <w:rsid w:val="00A623ED"/>
    <w:rsid w:val="00A73305"/>
    <w:rsid w:val="00A75844"/>
    <w:rsid w:val="00A80D11"/>
    <w:rsid w:val="00A82D75"/>
    <w:rsid w:val="00A97534"/>
    <w:rsid w:val="00AA2406"/>
    <w:rsid w:val="00AD4466"/>
    <w:rsid w:val="00AE2823"/>
    <w:rsid w:val="00AE619A"/>
    <w:rsid w:val="00B01E91"/>
    <w:rsid w:val="00B036AD"/>
    <w:rsid w:val="00B0427F"/>
    <w:rsid w:val="00B065F9"/>
    <w:rsid w:val="00B1789C"/>
    <w:rsid w:val="00B2272A"/>
    <w:rsid w:val="00B3043E"/>
    <w:rsid w:val="00B367BD"/>
    <w:rsid w:val="00B42B7A"/>
    <w:rsid w:val="00B44EC9"/>
    <w:rsid w:val="00B50512"/>
    <w:rsid w:val="00B52B71"/>
    <w:rsid w:val="00B62196"/>
    <w:rsid w:val="00B660DD"/>
    <w:rsid w:val="00B86705"/>
    <w:rsid w:val="00BB1E04"/>
    <w:rsid w:val="00BE479A"/>
    <w:rsid w:val="00C029C9"/>
    <w:rsid w:val="00C02AF0"/>
    <w:rsid w:val="00C14E36"/>
    <w:rsid w:val="00C335C7"/>
    <w:rsid w:val="00C44D07"/>
    <w:rsid w:val="00C46808"/>
    <w:rsid w:val="00C47CB6"/>
    <w:rsid w:val="00C5686A"/>
    <w:rsid w:val="00CB2523"/>
    <w:rsid w:val="00CB338D"/>
    <w:rsid w:val="00CB39B0"/>
    <w:rsid w:val="00CC4C39"/>
    <w:rsid w:val="00CE6CE9"/>
    <w:rsid w:val="00D26387"/>
    <w:rsid w:val="00D37AAC"/>
    <w:rsid w:val="00DA01B1"/>
    <w:rsid w:val="00DD32CD"/>
    <w:rsid w:val="00DD39C2"/>
    <w:rsid w:val="00DD3D5E"/>
    <w:rsid w:val="00DF4CF0"/>
    <w:rsid w:val="00DF7363"/>
    <w:rsid w:val="00E121BF"/>
    <w:rsid w:val="00E262B5"/>
    <w:rsid w:val="00E45C7C"/>
    <w:rsid w:val="00E55686"/>
    <w:rsid w:val="00E67254"/>
    <w:rsid w:val="00E7286C"/>
    <w:rsid w:val="00E82609"/>
    <w:rsid w:val="00E848D5"/>
    <w:rsid w:val="00EE0F29"/>
    <w:rsid w:val="00EE2D46"/>
    <w:rsid w:val="00EF4DA2"/>
    <w:rsid w:val="00F11DE7"/>
    <w:rsid w:val="00F14561"/>
    <w:rsid w:val="00F43C53"/>
    <w:rsid w:val="00F6220A"/>
    <w:rsid w:val="00F632CE"/>
    <w:rsid w:val="00FB5B0C"/>
    <w:rsid w:val="00FC36CA"/>
    <w:rsid w:val="00FF1C0D"/>
    <w:rsid w:val="00FF7B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6EB60"/>
  <w15:chartTrackingRefBased/>
  <w15:docId w15:val="{0F8FB3BC-32B1-43DC-806B-E65FA8243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7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17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17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17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17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17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17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17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17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7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17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17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17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17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17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17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17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1779"/>
    <w:rPr>
      <w:rFonts w:eastAsiaTheme="majorEastAsia" w:cstheme="majorBidi"/>
      <w:color w:val="272727" w:themeColor="text1" w:themeTint="D8"/>
    </w:rPr>
  </w:style>
  <w:style w:type="paragraph" w:styleId="Title">
    <w:name w:val="Title"/>
    <w:basedOn w:val="Normal"/>
    <w:next w:val="Normal"/>
    <w:link w:val="TitleChar"/>
    <w:uiPriority w:val="10"/>
    <w:qFormat/>
    <w:rsid w:val="000517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7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7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17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1779"/>
    <w:pPr>
      <w:spacing w:before="160"/>
      <w:jc w:val="center"/>
    </w:pPr>
    <w:rPr>
      <w:i/>
      <w:iCs/>
      <w:color w:val="404040" w:themeColor="text1" w:themeTint="BF"/>
    </w:rPr>
  </w:style>
  <w:style w:type="character" w:customStyle="1" w:styleId="QuoteChar">
    <w:name w:val="Quote Char"/>
    <w:basedOn w:val="DefaultParagraphFont"/>
    <w:link w:val="Quote"/>
    <w:uiPriority w:val="29"/>
    <w:rsid w:val="00051779"/>
    <w:rPr>
      <w:i/>
      <w:iCs/>
      <w:color w:val="404040" w:themeColor="text1" w:themeTint="BF"/>
    </w:rPr>
  </w:style>
  <w:style w:type="paragraph" w:styleId="ListParagraph">
    <w:name w:val="List Paragraph"/>
    <w:basedOn w:val="Normal"/>
    <w:uiPriority w:val="34"/>
    <w:qFormat/>
    <w:rsid w:val="00051779"/>
    <w:pPr>
      <w:ind w:left="720"/>
      <w:contextualSpacing/>
    </w:pPr>
  </w:style>
  <w:style w:type="character" w:styleId="IntenseEmphasis">
    <w:name w:val="Intense Emphasis"/>
    <w:basedOn w:val="DefaultParagraphFont"/>
    <w:uiPriority w:val="21"/>
    <w:qFormat/>
    <w:rsid w:val="00051779"/>
    <w:rPr>
      <w:i/>
      <w:iCs/>
      <w:color w:val="0F4761" w:themeColor="accent1" w:themeShade="BF"/>
    </w:rPr>
  </w:style>
  <w:style w:type="paragraph" w:styleId="IntenseQuote">
    <w:name w:val="Intense Quote"/>
    <w:basedOn w:val="Normal"/>
    <w:next w:val="Normal"/>
    <w:link w:val="IntenseQuoteChar"/>
    <w:uiPriority w:val="30"/>
    <w:qFormat/>
    <w:rsid w:val="000517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1779"/>
    <w:rPr>
      <w:i/>
      <w:iCs/>
      <w:color w:val="0F4761" w:themeColor="accent1" w:themeShade="BF"/>
    </w:rPr>
  </w:style>
  <w:style w:type="character" w:styleId="IntenseReference">
    <w:name w:val="Intense Reference"/>
    <w:basedOn w:val="DefaultParagraphFont"/>
    <w:uiPriority w:val="32"/>
    <w:qFormat/>
    <w:rsid w:val="00051779"/>
    <w:rPr>
      <w:b/>
      <w:bCs/>
      <w:smallCaps/>
      <w:color w:val="0F4761" w:themeColor="accent1" w:themeShade="BF"/>
      <w:spacing w:val="5"/>
    </w:rPr>
  </w:style>
  <w:style w:type="table" w:styleId="TableGrid">
    <w:name w:val="Table Grid"/>
    <w:basedOn w:val="TableNormal"/>
    <w:uiPriority w:val="39"/>
    <w:rsid w:val="00590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4F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134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4EF"/>
  </w:style>
  <w:style w:type="paragraph" w:styleId="Footer">
    <w:name w:val="footer"/>
    <w:basedOn w:val="Normal"/>
    <w:link w:val="FooterChar"/>
    <w:uiPriority w:val="99"/>
    <w:unhideWhenUsed/>
    <w:rsid w:val="00A134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4EF"/>
  </w:style>
  <w:style w:type="paragraph" w:styleId="TOC1">
    <w:name w:val="toc 1"/>
    <w:basedOn w:val="Normal"/>
    <w:next w:val="Normal"/>
    <w:autoRedefine/>
    <w:uiPriority w:val="39"/>
    <w:unhideWhenUsed/>
    <w:rsid w:val="00797460"/>
    <w:pPr>
      <w:tabs>
        <w:tab w:val="right" w:leader="dot" w:pos="9016"/>
      </w:tabs>
      <w:spacing w:before="120" w:after="120"/>
    </w:pPr>
    <w:rPr>
      <w:b/>
      <w:bCs/>
      <w:caps/>
      <w:sz w:val="20"/>
      <w:szCs w:val="20"/>
    </w:rPr>
  </w:style>
  <w:style w:type="paragraph" w:styleId="TOC2">
    <w:name w:val="toc 2"/>
    <w:basedOn w:val="Normal"/>
    <w:next w:val="Normal"/>
    <w:autoRedefine/>
    <w:uiPriority w:val="39"/>
    <w:unhideWhenUsed/>
    <w:rsid w:val="00B86705"/>
    <w:pPr>
      <w:spacing w:after="0"/>
      <w:ind w:left="220"/>
      <w:jc w:val="left"/>
    </w:pPr>
    <w:rPr>
      <w:smallCaps/>
      <w:sz w:val="20"/>
      <w:szCs w:val="20"/>
    </w:rPr>
  </w:style>
  <w:style w:type="paragraph" w:styleId="TOC3">
    <w:name w:val="toc 3"/>
    <w:basedOn w:val="Normal"/>
    <w:next w:val="Normal"/>
    <w:autoRedefine/>
    <w:uiPriority w:val="39"/>
    <w:unhideWhenUsed/>
    <w:rsid w:val="00B86705"/>
    <w:pPr>
      <w:spacing w:after="0"/>
      <w:ind w:left="440"/>
      <w:jc w:val="left"/>
    </w:pPr>
    <w:rPr>
      <w:i/>
      <w:iCs/>
      <w:sz w:val="20"/>
      <w:szCs w:val="20"/>
    </w:rPr>
  </w:style>
  <w:style w:type="paragraph" w:styleId="TOC4">
    <w:name w:val="toc 4"/>
    <w:basedOn w:val="Normal"/>
    <w:next w:val="Normal"/>
    <w:autoRedefine/>
    <w:uiPriority w:val="39"/>
    <w:unhideWhenUsed/>
    <w:rsid w:val="00B86705"/>
    <w:pPr>
      <w:spacing w:after="0"/>
      <w:ind w:left="660"/>
      <w:jc w:val="left"/>
    </w:pPr>
    <w:rPr>
      <w:sz w:val="18"/>
      <w:szCs w:val="18"/>
    </w:rPr>
  </w:style>
  <w:style w:type="paragraph" w:styleId="TOC5">
    <w:name w:val="toc 5"/>
    <w:basedOn w:val="Normal"/>
    <w:next w:val="Normal"/>
    <w:autoRedefine/>
    <w:uiPriority w:val="39"/>
    <w:unhideWhenUsed/>
    <w:rsid w:val="00B86705"/>
    <w:pPr>
      <w:spacing w:after="0"/>
      <w:ind w:left="880"/>
      <w:jc w:val="left"/>
    </w:pPr>
    <w:rPr>
      <w:sz w:val="18"/>
      <w:szCs w:val="18"/>
    </w:rPr>
  </w:style>
  <w:style w:type="paragraph" w:styleId="TOC6">
    <w:name w:val="toc 6"/>
    <w:basedOn w:val="Normal"/>
    <w:next w:val="Normal"/>
    <w:autoRedefine/>
    <w:uiPriority w:val="39"/>
    <w:unhideWhenUsed/>
    <w:rsid w:val="00B86705"/>
    <w:pPr>
      <w:spacing w:after="0"/>
      <w:ind w:left="1100"/>
      <w:jc w:val="left"/>
    </w:pPr>
    <w:rPr>
      <w:sz w:val="18"/>
      <w:szCs w:val="18"/>
    </w:rPr>
  </w:style>
  <w:style w:type="paragraph" w:styleId="TOC7">
    <w:name w:val="toc 7"/>
    <w:basedOn w:val="Normal"/>
    <w:next w:val="Normal"/>
    <w:autoRedefine/>
    <w:uiPriority w:val="39"/>
    <w:unhideWhenUsed/>
    <w:rsid w:val="00B86705"/>
    <w:pPr>
      <w:spacing w:after="0"/>
      <w:ind w:left="1320"/>
      <w:jc w:val="left"/>
    </w:pPr>
    <w:rPr>
      <w:sz w:val="18"/>
      <w:szCs w:val="18"/>
    </w:rPr>
  </w:style>
  <w:style w:type="paragraph" w:styleId="TOC8">
    <w:name w:val="toc 8"/>
    <w:basedOn w:val="Normal"/>
    <w:next w:val="Normal"/>
    <w:autoRedefine/>
    <w:uiPriority w:val="39"/>
    <w:unhideWhenUsed/>
    <w:rsid w:val="00B86705"/>
    <w:pPr>
      <w:spacing w:after="0"/>
      <w:ind w:left="1540"/>
      <w:jc w:val="left"/>
    </w:pPr>
    <w:rPr>
      <w:sz w:val="18"/>
      <w:szCs w:val="18"/>
    </w:rPr>
  </w:style>
  <w:style w:type="paragraph" w:styleId="TOC9">
    <w:name w:val="toc 9"/>
    <w:basedOn w:val="Normal"/>
    <w:next w:val="Normal"/>
    <w:autoRedefine/>
    <w:uiPriority w:val="39"/>
    <w:unhideWhenUsed/>
    <w:rsid w:val="00B86705"/>
    <w:pPr>
      <w:spacing w:after="0"/>
      <w:ind w:left="1760"/>
      <w:jc w:val="left"/>
    </w:pPr>
    <w:rPr>
      <w:sz w:val="18"/>
      <w:szCs w:val="18"/>
    </w:rPr>
  </w:style>
  <w:style w:type="paragraph" w:styleId="TOCHeading">
    <w:name w:val="TOC Heading"/>
    <w:basedOn w:val="Heading1"/>
    <w:next w:val="Normal"/>
    <w:uiPriority w:val="39"/>
    <w:unhideWhenUsed/>
    <w:qFormat/>
    <w:rsid w:val="00B86705"/>
    <w:pPr>
      <w:spacing w:before="240" w:after="0" w:line="259" w:lineRule="auto"/>
      <w:jc w:val="left"/>
      <w:outlineLvl w:val="9"/>
    </w:pPr>
    <w:rPr>
      <w:kern w:val="0"/>
      <w:sz w:val="32"/>
      <w:szCs w:val="32"/>
      <w:lang w:val="en-US"/>
      <w14:ligatures w14:val="none"/>
    </w:rPr>
  </w:style>
  <w:style w:type="character" w:styleId="Hyperlink">
    <w:name w:val="Hyperlink"/>
    <w:basedOn w:val="DefaultParagraphFont"/>
    <w:uiPriority w:val="99"/>
    <w:unhideWhenUsed/>
    <w:rsid w:val="00B86705"/>
    <w:rPr>
      <w:color w:val="467886" w:themeColor="hyperlink"/>
      <w:u w:val="single"/>
    </w:rPr>
  </w:style>
  <w:style w:type="paragraph" w:customStyle="1" w:styleId="DecimalAligned">
    <w:name w:val="Decimal Aligned"/>
    <w:basedOn w:val="Normal"/>
    <w:uiPriority w:val="40"/>
    <w:qFormat/>
    <w:rsid w:val="00E262B5"/>
    <w:pPr>
      <w:tabs>
        <w:tab w:val="decimal" w:pos="360"/>
      </w:tabs>
      <w:spacing w:after="200" w:line="276" w:lineRule="auto"/>
      <w:jc w:val="left"/>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E262B5"/>
    <w:pPr>
      <w:spacing w:after="0" w:line="240" w:lineRule="auto"/>
      <w:jc w:val="left"/>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E262B5"/>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E262B5"/>
    <w:rPr>
      <w:i/>
      <w:iCs/>
    </w:rPr>
  </w:style>
  <w:style w:type="table" w:styleId="MediumShading2-Accent5">
    <w:name w:val="Medium Shading 2 Accent 5"/>
    <w:basedOn w:val="TableNormal"/>
    <w:uiPriority w:val="64"/>
    <w:rsid w:val="00E262B5"/>
    <w:pPr>
      <w:spacing w:after="0" w:line="240" w:lineRule="auto"/>
      <w:jc w:val="left"/>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E262B5"/>
    <w:pPr>
      <w:spacing w:after="0" w:line="240" w:lineRule="auto"/>
      <w:jc w:val="left"/>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eofFigures">
    <w:name w:val="table of figures"/>
    <w:basedOn w:val="Normal"/>
    <w:next w:val="Normal"/>
    <w:uiPriority w:val="99"/>
    <w:unhideWhenUsed/>
    <w:rsid w:val="00067871"/>
    <w:pPr>
      <w:spacing w:after="0"/>
      <w:ind w:left="440" w:hanging="440"/>
      <w:jc w:val="left"/>
    </w:pPr>
    <w:rPr>
      <w:smallCaps/>
      <w:sz w:val="20"/>
      <w:szCs w:val="20"/>
    </w:rPr>
  </w:style>
  <w:style w:type="paragraph" w:styleId="EndnoteText">
    <w:name w:val="endnote text"/>
    <w:basedOn w:val="Normal"/>
    <w:link w:val="EndnoteTextChar"/>
    <w:uiPriority w:val="99"/>
    <w:semiHidden/>
    <w:unhideWhenUsed/>
    <w:rsid w:val="00097D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7D99"/>
    <w:rPr>
      <w:sz w:val="20"/>
      <w:szCs w:val="20"/>
    </w:rPr>
  </w:style>
  <w:style w:type="character" w:styleId="EndnoteReference">
    <w:name w:val="endnote reference"/>
    <w:basedOn w:val="DefaultParagraphFont"/>
    <w:uiPriority w:val="99"/>
    <w:semiHidden/>
    <w:unhideWhenUsed/>
    <w:rsid w:val="00097D99"/>
    <w:rPr>
      <w:vertAlign w:val="superscript"/>
    </w:rPr>
  </w:style>
  <w:style w:type="character" w:styleId="FootnoteReference">
    <w:name w:val="footnote reference"/>
    <w:basedOn w:val="DefaultParagraphFont"/>
    <w:uiPriority w:val="99"/>
    <w:semiHidden/>
    <w:unhideWhenUsed/>
    <w:rsid w:val="00097D99"/>
    <w:rPr>
      <w:vertAlign w:val="superscript"/>
    </w:rPr>
  </w:style>
  <w:style w:type="paragraph" w:styleId="Caption">
    <w:name w:val="caption"/>
    <w:basedOn w:val="Normal"/>
    <w:next w:val="Normal"/>
    <w:uiPriority w:val="35"/>
    <w:unhideWhenUsed/>
    <w:qFormat/>
    <w:rsid w:val="00097D99"/>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F14561"/>
    <w:rPr>
      <w:color w:val="605E5C"/>
      <w:shd w:val="clear" w:color="auto" w:fill="E1DFDD"/>
    </w:rPr>
  </w:style>
  <w:style w:type="character" w:styleId="FollowedHyperlink">
    <w:name w:val="FollowedHyperlink"/>
    <w:basedOn w:val="DefaultParagraphFont"/>
    <w:uiPriority w:val="99"/>
    <w:semiHidden/>
    <w:unhideWhenUsed/>
    <w:rsid w:val="0061203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231410">
      <w:bodyDiv w:val="1"/>
      <w:marLeft w:val="0"/>
      <w:marRight w:val="0"/>
      <w:marTop w:val="0"/>
      <w:marBottom w:val="0"/>
      <w:divBdr>
        <w:top w:val="none" w:sz="0" w:space="0" w:color="auto"/>
        <w:left w:val="none" w:sz="0" w:space="0" w:color="auto"/>
        <w:bottom w:val="none" w:sz="0" w:space="0" w:color="auto"/>
        <w:right w:val="none" w:sz="0" w:space="0" w:color="auto"/>
      </w:divBdr>
    </w:div>
    <w:div w:id="637224831">
      <w:bodyDiv w:val="1"/>
      <w:marLeft w:val="0"/>
      <w:marRight w:val="0"/>
      <w:marTop w:val="0"/>
      <w:marBottom w:val="0"/>
      <w:divBdr>
        <w:top w:val="none" w:sz="0" w:space="0" w:color="auto"/>
        <w:left w:val="none" w:sz="0" w:space="0" w:color="auto"/>
        <w:bottom w:val="none" w:sz="0" w:space="0" w:color="auto"/>
        <w:right w:val="none" w:sz="0" w:space="0" w:color="auto"/>
      </w:divBdr>
    </w:div>
    <w:div w:id="659164226">
      <w:bodyDiv w:val="1"/>
      <w:marLeft w:val="0"/>
      <w:marRight w:val="0"/>
      <w:marTop w:val="0"/>
      <w:marBottom w:val="0"/>
      <w:divBdr>
        <w:top w:val="none" w:sz="0" w:space="0" w:color="auto"/>
        <w:left w:val="none" w:sz="0" w:space="0" w:color="auto"/>
        <w:bottom w:val="none" w:sz="0" w:space="0" w:color="auto"/>
        <w:right w:val="none" w:sz="0" w:space="0" w:color="auto"/>
      </w:divBdr>
    </w:div>
    <w:div w:id="780342717">
      <w:bodyDiv w:val="1"/>
      <w:marLeft w:val="0"/>
      <w:marRight w:val="0"/>
      <w:marTop w:val="0"/>
      <w:marBottom w:val="0"/>
      <w:divBdr>
        <w:top w:val="none" w:sz="0" w:space="0" w:color="auto"/>
        <w:left w:val="none" w:sz="0" w:space="0" w:color="auto"/>
        <w:bottom w:val="none" w:sz="0" w:space="0" w:color="auto"/>
        <w:right w:val="none" w:sz="0" w:space="0" w:color="auto"/>
      </w:divBdr>
    </w:div>
    <w:div w:id="859510695">
      <w:bodyDiv w:val="1"/>
      <w:marLeft w:val="0"/>
      <w:marRight w:val="0"/>
      <w:marTop w:val="0"/>
      <w:marBottom w:val="0"/>
      <w:divBdr>
        <w:top w:val="none" w:sz="0" w:space="0" w:color="auto"/>
        <w:left w:val="none" w:sz="0" w:space="0" w:color="auto"/>
        <w:bottom w:val="none" w:sz="0" w:space="0" w:color="auto"/>
        <w:right w:val="none" w:sz="0" w:space="0" w:color="auto"/>
      </w:divBdr>
    </w:div>
    <w:div w:id="1280182011">
      <w:bodyDiv w:val="1"/>
      <w:marLeft w:val="0"/>
      <w:marRight w:val="0"/>
      <w:marTop w:val="0"/>
      <w:marBottom w:val="0"/>
      <w:divBdr>
        <w:top w:val="none" w:sz="0" w:space="0" w:color="auto"/>
        <w:left w:val="none" w:sz="0" w:space="0" w:color="auto"/>
        <w:bottom w:val="none" w:sz="0" w:space="0" w:color="auto"/>
        <w:right w:val="none" w:sz="0" w:space="0" w:color="auto"/>
      </w:divBdr>
    </w:div>
    <w:div w:id="1310086645">
      <w:bodyDiv w:val="1"/>
      <w:marLeft w:val="0"/>
      <w:marRight w:val="0"/>
      <w:marTop w:val="0"/>
      <w:marBottom w:val="0"/>
      <w:divBdr>
        <w:top w:val="none" w:sz="0" w:space="0" w:color="auto"/>
        <w:left w:val="none" w:sz="0" w:space="0" w:color="auto"/>
        <w:bottom w:val="none" w:sz="0" w:space="0" w:color="auto"/>
        <w:right w:val="none" w:sz="0" w:space="0" w:color="auto"/>
      </w:divBdr>
    </w:div>
    <w:div w:id="1376659224">
      <w:bodyDiv w:val="1"/>
      <w:marLeft w:val="0"/>
      <w:marRight w:val="0"/>
      <w:marTop w:val="0"/>
      <w:marBottom w:val="0"/>
      <w:divBdr>
        <w:top w:val="none" w:sz="0" w:space="0" w:color="auto"/>
        <w:left w:val="none" w:sz="0" w:space="0" w:color="auto"/>
        <w:bottom w:val="none" w:sz="0" w:space="0" w:color="auto"/>
        <w:right w:val="none" w:sz="0" w:space="0" w:color="auto"/>
      </w:divBdr>
    </w:div>
    <w:div w:id="1387295190">
      <w:bodyDiv w:val="1"/>
      <w:marLeft w:val="0"/>
      <w:marRight w:val="0"/>
      <w:marTop w:val="0"/>
      <w:marBottom w:val="0"/>
      <w:divBdr>
        <w:top w:val="none" w:sz="0" w:space="0" w:color="auto"/>
        <w:left w:val="none" w:sz="0" w:space="0" w:color="auto"/>
        <w:bottom w:val="none" w:sz="0" w:space="0" w:color="auto"/>
        <w:right w:val="none" w:sz="0" w:space="0" w:color="auto"/>
      </w:divBdr>
    </w:div>
    <w:div w:id="1573080167">
      <w:bodyDiv w:val="1"/>
      <w:marLeft w:val="0"/>
      <w:marRight w:val="0"/>
      <w:marTop w:val="0"/>
      <w:marBottom w:val="0"/>
      <w:divBdr>
        <w:top w:val="none" w:sz="0" w:space="0" w:color="auto"/>
        <w:left w:val="none" w:sz="0" w:space="0" w:color="auto"/>
        <w:bottom w:val="none" w:sz="0" w:space="0" w:color="auto"/>
        <w:right w:val="none" w:sz="0" w:space="0" w:color="auto"/>
      </w:divBdr>
    </w:div>
    <w:div w:id="1698919890">
      <w:bodyDiv w:val="1"/>
      <w:marLeft w:val="0"/>
      <w:marRight w:val="0"/>
      <w:marTop w:val="0"/>
      <w:marBottom w:val="0"/>
      <w:divBdr>
        <w:top w:val="none" w:sz="0" w:space="0" w:color="auto"/>
        <w:left w:val="none" w:sz="0" w:space="0" w:color="auto"/>
        <w:bottom w:val="none" w:sz="0" w:space="0" w:color="auto"/>
        <w:right w:val="none" w:sz="0" w:space="0" w:color="auto"/>
      </w:divBdr>
    </w:div>
    <w:div w:id="1768845288">
      <w:bodyDiv w:val="1"/>
      <w:marLeft w:val="0"/>
      <w:marRight w:val="0"/>
      <w:marTop w:val="0"/>
      <w:marBottom w:val="0"/>
      <w:divBdr>
        <w:top w:val="none" w:sz="0" w:space="0" w:color="auto"/>
        <w:left w:val="none" w:sz="0" w:space="0" w:color="auto"/>
        <w:bottom w:val="none" w:sz="0" w:space="0" w:color="auto"/>
        <w:right w:val="none" w:sz="0" w:space="0" w:color="auto"/>
      </w:divBdr>
    </w:div>
    <w:div w:id="1989477774">
      <w:bodyDiv w:val="1"/>
      <w:marLeft w:val="0"/>
      <w:marRight w:val="0"/>
      <w:marTop w:val="0"/>
      <w:marBottom w:val="0"/>
      <w:divBdr>
        <w:top w:val="none" w:sz="0" w:space="0" w:color="auto"/>
        <w:left w:val="none" w:sz="0" w:space="0" w:color="auto"/>
        <w:bottom w:val="none" w:sz="0" w:space="0" w:color="auto"/>
        <w:right w:val="none" w:sz="0" w:space="0" w:color="auto"/>
      </w:divBdr>
    </w:div>
    <w:div w:id="20263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AE4E049B-BFBA-4FAB-8AE4-C3681109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34</Pages>
  <Words>5605</Words>
  <Characters>31955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Aaryan</dc:creator>
  <cp:keywords/>
  <dc:description/>
  <cp:lastModifiedBy>Aakash Aaryan</cp:lastModifiedBy>
  <cp:revision>98</cp:revision>
  <cp:lastPrinted>2024-11-11T11:35:00Z</cp:lastPrinted>
  <dcterms:created xsi:type="dcterms:W3CDTF">2024-04-21T19:06:00Z</dcterms:created>
  <dcterms:modified xsi:type="dcterms:W3CDTF">2024-11-11T11:37:00Z</dcterms:modified>
</cp:coreProperties>
</file>